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DC0" w:rsidRDefault="00912DC0">
      <w:pPr>
        <w:pageBreakBefore/>
        <w:spacing w:line="360" w:lineRule="auto"/>
        <w:jc w:val="center"/>
        <w:rPr>
          <w:rFonts w:ascii="Times New Roman" w:hAnsi="Times New Roman"/>
          <w:color w:val="FF0000"/>
          <w:sz w:val="24"/>
          <w:szCs w:val="24"/>
        </w:rPr>
      </w:pPr>
    </w:p>
    <w:p w:rsidR="00912DC0" w:rsidRDefault="00783AD8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INSTITUTO FEDERAL GOIANO</w:t>
      </w:r>
    </w:p>
    <w:p w:rsidR="00912DC0" w:rsidRDefault="00783AD8">
      <w:pPr>
        <w:spacing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CAMPUS IPORÁ</w:t>
      </w:r>
    </w:p>
    <w:p w:rsidR="00912DC0" w:rsidRDefault="00783AD8">
      <w:pPr>
        <w:spacing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TECNOLOGIA EM ANÁLISE E DESENVOLVIMENTO DE SISTEMAS</w:t>
      </w:r>
    </w:p>
    <w:p w:rsidR="00912DC0" w:rsidRDefault="00912DC0" w:rsidP="008F6602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DF3062" w:rsidRPr="0018628D" w:rsidRDefault="00DF3062" w:rsidP="008F6602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912DC0" w:rsidRPr="0018628D" w:rsidRDefault="008F6602">
      <w:pPr>
        <w:spacing w:line="360" w:lineRule="auto"/>
        <w:jc w:val="center"/>
        <w:rPr>
          <w:rFonts w:ascii="Times New Roman" w:hAnsi="Times New Roman"/>
          <w:caps/>
          <w:sz w:val="24"/>
          <w:szCs w:val="24"/>
        </w:rPr>
      </w:pPr>
      <w:r w:rsidRPr="0018628D">
        <w:rPr>
          <w:rFonts w:ascii="Times New Roman" w:hAnsi="Times New Roman"/>
          <w:caps/>
          <w:sz w:val="24"/>
          <w:szCs w:val="24"/>
        </w:rPr>
        <w:t>JAQUELINE LOPES ARAÚJO</w:t>
      </w:r>
    </w:p>
    <w:p w:rsidR="00912DC0" w:rsidRPr="0018628D" w:rsidRDefault="00912DC0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912DC0" w:rsidRPr="0018628D" w:rsidRDefault="0018628D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18628D">
        <w:rPr>
          <w:rFonts w:ascii="Times New Roman" w:hAnsi="Times New Roman"/>
          <w:sz w:val="24"/>
          <w:szCs w:val="24"/>
        </w:rPr>
        <w:t xml:space="preserve">Sistema de </w:t>
      </w:r>
      <w:r w:rsidR="00DE2B83">
        <w:rPr>
          <w:rFonts w:ascii="Times New Roman" w:hAnsi="Times New Roman"/>
          <w:sz w:val="24"/>
          <w:szCs w:val="24"/>
        </w:rPr>
        <w:t>Gerenciamento de Aparelhos Didáticos do IF Goiano – Campus Iporá</w:t>
      </w:r>
    </w:p>
    <w:p w:rsidR="00912DC0" w:rsidRDefault="00912DC0">
      <w:pPr>
        <w:spacing w:line="360" w:lineRule="auto"/>
        <w:rPr>
          <w:rFonts w:ascii="Times New Roman" w:hAnsi="Times New Roman"/>
          <w:color w:val="FF0000"/>
          <w:sz w:val="24"/>
          <w:szCs w:val="24"/>
        </w:rPr>
      </w:pPr>
    </w:p>
    <w:p w:rsidR="0018628D" w:rsidRDefault="0018628D">
      <w:pPr>
        <w:spacing w:line="360" w:lineRule="auto"/>
        <w:rPr>
          <w:rFonts w:ascii="Times New Roman" w:hAnsi="Times New Roman"/>
          <w:color w:val="FF0000"/>
          <w:sz w:val="24"/>
          <w:szCs w:val="24"/>
        </w:rPr>
      </w:pPr>
    </w:p>
    <w:p w:rsidR="00912DC0" w:rsidRDefault="00912DC0">
      <w:pPr>
        <w:spacing w:line="360" w:lineRule="auto"/>
        <w:jc w:val="center"/>
        <w:rPr>
          <w:rFonts w:ascii="Times New Roman" w:hAnsi="Times New Roman"/>
          <w:color w:val="FF0000"/>
          <w:sz w:val="24"/>
          <w:szCs w:val="24"/>
        </w:rPr>
      </w:pPr>
    </w:p>
    <w:p w:rsidR="00C34C73" w:rsidRPr="00C34C73" w:rsidRDefault="00C34C73" w:rsidP="00C34C73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C34C73">
        <w:rPr>
          <w:rFonts w:ascii="Times New Roman" w:hAnsi="Times New Roman"/>
          <w:sz w:val="24"/>
          <w:szCs w:val="24"/>
        </w:rPr>
        <w:t>Trabalho apresentado como requisito parcial da</w:t>
      </w:r>
      <w:r w:rsidR="00DE2B83">
        <w:rPr>
          <w:rFonts w:ascii="Times New Roman" w:hAnsi="Times New Roman"/>
          <w:sz w:val="24"/>
          <w:szCs w:val="24"/>
        </w:rPr>
        <w:t>s</w:t>
      </w:r>
      <w:r w:rsidRPr="00C34C73">
        <w:rPr>
          <w:rFonts w:ascii="Times New Roman" w:hAnsi="Times New Roman"/>
          <w:sz w:val="24"/>
          <w:szCs w:val="24"/>
        </w:rPr>
        <w:t xml:space="preserve"> disciplina</w:t>
      </w:r>
      <w:r w:rsidR="00DE2B83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 w:rsidRPr="00C34C73">
        <w:rPr>
          <w:rFonts w:ascii="Times New Roman" w:hAnsi="Times New Roman"/>
          <w:sz w:val="24"/>
          <w:szCs w:val="24"/>
        </w:rPr>
        <w:t>de</w:t>
      </w:r>
      <w:r>
        <w:rPr>
          <w:rFonts w:ascii="Times New Roman" w:hAnsi="Times New Roman"/>
          <w:sz w:val="24"/>
          <w:szCs w:val="24"/>
        </w:rPr>
        <w:t xml:space="preserve"> Análise e Modelagem de Sistema II</w:t>
      </w:r>
      <w:r w:rsidR="00DE2B83">
        <w:rPr>
          <w:rFonts w:ascii="Times New Roman" w:hAnsi="Times New Roman"/>
          <w:sz w:val="24"/>
          <w:szCs w:val="24"/>
        </w:rPr>
        <w:t>, Administração de Banco de Dados, e Linguagem de Programação II,</w:t>
      </w:r>
      <w:r>
        <w:rPr>
          <w:rFonts w:ascii="Times New Roman" w:hAnsi="Times New Roman"/>
          <w:sz w:val="24"/>
          <w:szCs w:val="24"/>
        </w:rPr>
        <w:t xml:space="preserve"> do curso de Tecnologia em Análise e Desenvolvimento de Sistema relativo ao 2</w:t>
      </w:r>
      <w:r w:rsidRPr="00C34C73">
        <w:rPr>
          <w:rFonts w:ascii="Times New Roman" w:hAnsi="Times New Roman"/>
          <w:sz w:val="24"/>
          <w:szCs w:val="24"/>
        </w:rPr>
        <w:t>º semestre de 2016.</w:t>
      </w:r>
    </w:p>
    <w:p w:rsidR="00C34C73" w:rsidRPr="00C51DE0" w:rsidRDefault="00C34C73" w:rsidP="00C34C73">
      <w:pPr>
        <w:spacing w:line="360" w:lineRule="auto"/>
        <w:rPr>
          <w:rFonts w:ascii="Times New Roman" w:hAnsi="Times New Roman" w:cs="Times New Roman"/>
        </w:rPr>
      </w:pPr>
    </w:p>
    <w:p w:rsidR="00C34C73" w:rsidRDefault="00C34C73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912DC0" w:rsidRDefault="00C34C73">
      <w:pPr>
        <w:spacing w:line="360" w:lineRule="auto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Orientador</w:t>
      </w:r>
      <w:r w:rsidR="00DE2B83">
        <w:rPr>
          <w:rFonts w:ascii="Times New Roman" w:hAnsi="Times New Roman"/>
          <w:sz w:val="24"/>
          <w:szCs w:val="24"/>
        </w:rPr>
        <w:t>es</w:t>
      </w:r>
      <w:r>
        <w:rPr>
          <w:rFonts w:ascii="Times New Roman" w:hAnsi="Times New Roman"/>
          <w:sz w:val="24"/>
          <w:szCs w:val="24"/>
        </w:rPr>
        <w:t>: Lívia Mancine</w:t>
      </w:r>
      <w:r w:rsidR="00DE2B83">
        <w:rPr>
          <w:rFonts w:ascii="Times New Roman" w:hAnsi="Times New Roman"/>
          <w:sz w:val="24"/>
          <w:szCs w:val="24"/>
        </w:rPr>
        <w:t xml:space="preserve"> Coelho de Campos, Amivaldo Batista dos Santos, e Wesley Flávio de Miranda </w:t>
      </w:r>
    </w:p>
    <w:p w:rsidR="00912DC0" w:rsidRDefault="00912DC0">
      <w:pPr>
        <w:spacing w:line="360" w:lineRule="auto"/>
        <w:jc w:val="center"/>
        <w:rPr>
          <w:rFonts w:ascii="Times New Roman" w:hAnsi="Times New Roman"/>
          <w:color w:val="FF6600"/>
          <w:sz w:val="24"/>
          <w:szCs w:val="24"/>
        </w:rPr>
      </w:pPr>
    </w:p>
    <w:p w:rsidR="00912DC0" w:rsidRDefault="00912DC0">
      <w:pPr>
        <w:tabs>
          <w:tab w:val="left" w:pos="6495"/>
        </w:tabs>
        <w:spacing w:line="360" w:lineRule="auto"/>
        <w:rPr>
          <w:rFonts w:ascii="Times New Roman" w:hAnsi="Times New Roman"/>
          <w:color w:val="FF6600"/>
          <w:sz w:val="24"/>
          <w:szCs w:val="24"/>
        </w:rPr>
      </w:pPr>
      <w:r>
        <w:rPr>
          <w:rFonts w:ascii="Times New Roman" w:hAnsi="Times New Roman"/>
          <w:color w:val="FF6600"/>
          <w:sz w:val="24"/>
          <w:szCs w:val="24"/>
        </w:rPr>
        <w:tab/>
      </w:r>
    </w:p>
    <w:p w:rsidR="00912DC0" w:rsidRDefault="00912DC0">
      <w:pPr>
        <w:tabs>
          <w:tab w:val="left" w:pos="6495"/>
        </w:tabs>
        <w:spacing w:line="360" w:lineRule="auto"/>
        <w:rPr>
          <w:rFonts w:ascii="Times New Roman" w:hAnsi="Times New Roman"/>
          <w:color w:val="FF6600"/>
          <w:sz w:val="24"/>
          <w:szCs w:val="24"/>
        </w:rPr>
      </w:pPr>
    </w:p>
    <w:p w:rsidR="00912DC0" w:rsidRPr="0018628D" w:rsidRDefault="00C34C73" w:rsidP="00C34C73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C34C73">
        <w:rPr>
          <w:rFonts w:ascii="Times New Roman" w:hAnsi="Times New Roman"/>
          <w:sz w:val="24"/>
          <w:szCs w:val="24"/>
        </w:rPr>
        <w:t>Iporá - GO</w:t>
      </w:r>
    </w:p>
    <w:p w:rsidR="00912DC0" w:rsidRPr="0018628D" w:rsidRDefault="0018628D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18628D">
        <w:rPr>
          <w:rFonts w:ascii="Times New Roman" w:hAnsi="Times New Roman"/>
          <w:sz w:val="24"/>
          <w:szCs w:val="24"/>
        </w:rPr>
        <w:t>Dezembro</w:t>
      </w:r>
      <w:r w:rsidR="00912DC0" w:rsidRPr="0018628D">
        <w:rPr>
          <w:rFonts w:ascii="Times New Roman" w:hAnsi="Times New Roman"/>
          <w:sz w:val="24"/>
          <w:szCs w:val="24"/>
        </w:rPr>
        <w:t xml:space="preserve">, </w:t>
      </w:r>
      <w:r w:rsidRPr="0018628D">
        <w:rPr>
          <w:rFonts w:ascii="Times New Roman" w:hAnsi="Times New Roman"/>
          <w:sz w:val="24"/>
          <w:szCs w:val="24"/>
        </w:rPr>
        <w:t>2016</w:t>
      </w:r>
    </w:p>
    <w:p w:rsidR="00912DC0" w:rsidRDefault="00912DC0">
      <w:pPr>
        <w:pageBreakBefore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LISTA DE ABREVIATURAS E SIGLAS</w:t>
      </w:r>
    </w:p>
    <w:p w:rsidR="00912DC0" w:rsidRDefault="00912DC0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Siglas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  <w:t>Descrição</w:t>
      </w:r>
    </w:p>
    <w:p w:rsidR="008F6602" w:rsidRPr="00CC5C1C" w:rsidRDefault="008F6602" w:rsidP="008F660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8628D">
        <w:rPr>
          <w:rFonts w:ascii="Times New Roman" w:hAnsi="Times New Roman"/>
          <w:sz w:val="24"/>
          <w:szCs w:val="24"/>
        </w:rPr>
        <w:t>SUAP</w:t>
      </w:r>
      <w:r w:rsidRPr="0018628D">
        <w:rPr>
          <w:rFonts w:ascii="Times New Roman" w:hAnsi="Times New Roman"/>
          <w:sz w:val="24"/>
          <w:szCs w:val="24"/>
        </w:rPr>
        <w:tab/>
      </w:r>
      <w:r w:rsidRPr="0018628D">
        <w:rPr>
          <w:rFonts w:ascii="Times New Roman" w:hAnsi="Times New Roman"/>
          <w:sz w:val="24"/>
          <w:szCs w:val="24"/>
        </w:rPr>
        <w:tab/>
        <w:t>Sistema Unificado de Administração Pública</w:t>
      </w:r>
    </w:p>
    <w:p w:rsidR="00912DC0" w:rsidRDefault="00912DC0">
      <w:pPr>
        <w:spacing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</w:p>
    <w:p w:rsidR="00912DC0" w:rsidRDefault="00912DC0">
      <w:pPr>
        <w:rPr>
          <w:rFonts w:ascii="Times New Roman" w:hAnsi="Times New Roman"/>
          <w:color w:val="FF0000"/>
          <w:sz w:val="24"/>
          <w:szCs w:val="24"/>
        </w:rPr>
      </w:pPr>
    </w:p>
    <w:p w:rsidR="00912DC0" w:rsidRDefault="002733B8">
      <w:pPr>
        <w:pageBreakBefore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INTRODUÇÃO</w:t>
      </w:r>
    </w:p>
    <w:p w:rsidR="008F6602" w:rsidRPr="002B659D" w:rsidRDefault="008C38FF" w:rsidP="008F6602">
      <w:pPr>
        <w:pStyle w:val="Abstract"/>
        <w:rPr>
          <w:color w:val="auto"/>
        </w:rPr>
      </w:pPr>
      <w:r>
        <w:rPr>
          <w:color w:val="auto"/>
        </w:rPr>
        <w:t xml:space="preserve">        </w:t>
      </w:r>
      <w:r w:rsidR="008F6602" w:rsidRPr="002B659D">
        <w:rPr>
          <w:color w:val="auto"/>
        </w:rPr>
        <w:t xml:space="preserve">Este documento tem como propósito </w:t>
      </w:r>
      <w:r w:rsidR="002B659D" w:rsidRPr="002B659D">
        <w:rPr>
          <w:color w:val="auto"/>
        </w:rPr>
        <w:t>mostrar através de diagramas, a forma com que o problema encontrado será solucionado por meio do software proposto</w:t>
      </w:r>
      <w:r w:rsidR="008F6602" w:rsidRPr="002B659D">
        <w:rPr>
          <w:color w:val="auto"/>
        </w:rPr>
        <w:t xml:space="preserve">. O software </w:t>
      </w:r>
      <w:r w:rsidR="002B659D" w:rsidRPr="002B659D">
        <w:rPr>
          <w:color w:val="auto"/>
        </w:rPr>
        <w:t xml:space="preserve">em questão tem </w:t>
      </w:r>
      <w:r w:rsidR="008F6602" w:rsidRPr="002B659D">
        <w:rPr>
          <w:color w:val="auto"/>
        </w:rPr>
        <w:t>como objetivo realizar o cadastro de equipamentos eletrônicos, possibilitando assim o seu controle de entrada e saída</w:t>
      </w:r>
      <w:r w:rsidR="002B659D" w:rsidRPr="002B659D">
        <w:rPr>
          <w:color w:val="auto"/>
        </w:rPr>
        <w:t xml:space="preserve"> e ainda um controle de estoque dos aparelhos</w:t>
      </w:r>
      <w:r w:rsidR="008F6602" w:rsidRPr="002B659D">
        <w:rPr>
          <w:color w:val="auto"/>
        </w:rPr>
        <w:t>, visto que desta forma solucionaria o problema, que atualmente é realizar o controle de entrada e saída de aparelhos na assistência de alunos, pois este processo é realizado de forma manual em tabela impressa.</w:t>
      </w:r>
    </w:p>
    <w:p w:rsidR="008F6602" w:rsidRDefault="008F6602">
      <w:pPr>
        <w:pStyle w:val="Abstract"/>
      </w:pPr>
    </w:p>
    <w:p w:rsidR="008F6602" w:rsidRDefault="008F6602">
      <w:pPr>
        <w:pStyle w:val="Abstract"/>
      </w:pPr>
    </w:p>
    <w:p w:rsidR="00912DC0" w:rsidRPr="00C20E90" w:rsidRDefault="00C20E90" w:rsidP="00C20E90">
      <w:pPr>
        <w:pageBreakBefore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TABELA DE REVISÕES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75"/>
        <w:gridCol w:w="2584"/>
        <w:gridCol w:w="3289"/>
        <w:gridCol w:w="2289"/>
      </w:tblGrid>
      <w:tr w:rsidR="00C20E90" w:rsidRPr="00C20E90">
        <w:trPr>
          <w:cantSplit/>
          <w:tblHeader/>
          <w:jc w:val="center"/>
        </w:trPr>
        <w:tc>
          <w:tcPr>
            <w:tcW w:w="97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E5E5E5"/>
          </w:tcPr>
          <w:p w:rsidR="00912DC0" w:rsidRPr="00C20E90" w:rsidRDefault="00912DC0">
            <w:pPr>
              <w:pStyle w:val="Table-ColHead"/>
              <w:snapToGrid w:val="0"/>
              <w:rPr>
                <w:rFonts w:ascii="Times New Roman" w:hAnsi="Times New Roman"/>
                <w:sz w:val="24"/>
                <w:szCs w:val="24"/>
              </w:rPr>
            </w:pPr>
            <w:r w:rsidRPr="00C20E90">
              <w:rPr>
                <w:rFonts w:ascii="Times New Roman" w:hAnsi="Times New Roman"/>
                <w:sz w:val="24"/>
                <w:szCs w:val="24"/>
              </w:rPr>
              <w:t>Versão</w:t>
            </w:r>
          </w:p>
        </w:tc>
        <w:tc>
          <w:tcPr>
            <w:tcW w:w="258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912DC0" w:rsidRPr="00C20E90" w:rsidRDefault="00912DC0">
            <w:pPr>
              <w:pStyle w:val="Table-ColHead"/>
              <w:snapToGrid w:val="0"/>
              <w:rPr>
                <w:rFonts w:ascii="Times New Roman" w:hAnsi="Times New Roman"/>
                <w:sz w:val="24"/>
                <w:szCs w:val="24"/>
              </w:rPr>
            </w:pPr>
            <w:r w:rsidRPr="00C20E90">
              <w:rPr>
                <w:rFonts w:ascii="Times New Roman" w:hAnsi="Times New Roman"/>
                <w:sz w:val="24"/>
                <w:szCs w:val="24"/>
              </w:rPr>
              <w:t>Principais Autores</w:t>
            </w:r>
          </w:p>
        </w:tc>
        <w:tc>
          <w:tcPr>
            <w:tcW w:w="328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912DC0" w:rsidRPr="00C20E90" w:rsidRDefault="00912DC0">
            <w:pPr>
              <w:pStyle w:val="Table-ColHead"/>
              <w:snapToGrid w:val="0"/>
              <w:rPr>
                <w:rFonts w:ascii="Times New Roman" w:hAnsi="Times New Roman"/>
                <w:sz w:val="24"/>
                <w:szCs w:val="24"/>
              </w:rPr>
            </w:pPr>
            <w:r w:rsidRPr="00C20E90">
              <w:rPr>
                <w:rFonts w:ascii="Times New Roman" w:hAnsi="Times New Roman"/>
                <w:sz w:val="24"/>
                <w:szCs w:val="24"/>
              </w:rPr>
              <w:t>Descrição da Versão</w:t>
            </w:r>
          </w:p>
        </w:tc>
        <w:tc>
          <w:tcPr>
            <w:tcW w:w="228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E5E5E5"/>
          </w:tcPr>
          <w:p w:rsidR="00912DC0" w:rsidRPr="00C20E90" w:rsidRDefault="00912DC0">
            <w:pPr>
              <w:pStyle w:val="Table-ColHead"/>
              <w:snapToGrid w:val="0"/>
              <w:rPr>
                <w:rFonts w:ascii="Times New Roman" w:hAnsi="Times New Roman"/>
                <w:sz w:val="24"/>
                <w:szCs w:val="24"/>
              </w:rPr>
            </w:pPr>
            <w:r w:rsidRPr="00C20E90">
              <w:rPr>
                <w:rFonts w:ascii="Times New Roman" w:hAnsi="Times New Roman"/>
                <w:sz w:val="24"/>
                <w:szCs w:val="24"/>
              </w:rPr>
              <w:t>Data de Término</w:t>
            </w:r>
          </w:p>
        </w:tc>
      </w:tr>
      <w:tr w:rsidR="00C20E90" w:rsidRPr="00C20E90">
        <w:trPr>
          <w:cantSplit/>
          <w:jc w:val="center"/>
        </w:trPr>
        <w:tc>
          <w:tcPr>
            <w:tcW w:w="975" w:type="dxa"/>
            <w:tcBorders>
              <w:left w:val="single" w:sz="8" w:space="0" w:color="000000"/>
              <w:bottom w:val="single" w:sz="4" w:space="0" w:color="000000"/>
            </w:tcBorders>
          </w:tcPr>
          <w:p w:rsidR="00912DC0" w:rsidRPr="00C20E90" w:rsidRDefault="00DE2B83" w:rsidP="00C20E90">
            <w:pPr>
              <w:pStyle w:val="Table-Text"/>
              <w:snapToGrid w:val="0"/>
              <w:rPr>
                <w:szCs w:val="24"/>
              </w:rPr>
            </w:pPr>
            <w:r>
              <w:rPr>
                <w:szCs w:val="24"/>
              </w:rPr>
              <w:t xml:space="preserve">V </w:t>
            </w:r>
            <w:r w:rsidR="00C20E90" w:rsidRPr="00C20E90">
              <w:rPr>
                <w:szCs w:val="24"/>
              </w:rPr>
              <w:t>1</w:t>
            </w:r>
            <w:r w:rsidR="00912DC0" w:rsidRPr="00C20E90">
              <w:rPr>
                <w:szCs w:val="24"/>
              </w:rPr>
              <w:t>.</w:t>
            </w:r>
            <w:r w:rsidR="00C20E90" w:rsidRPr="00C20E90">
              <w:rPr>
                <w:szCs w:val="24"/>
              </w:rPr>
              <w:t>0</w:t>
            </w:r>
          </w:p>
        </w:tc>
        <w:tc>
          <w:tcPr>
            <w:tcW w:w="2584" w:type="dxa"/>
            <w:tcBorders>
              <w:left w:val="single" w:sz="4" w:space="0" w:color="000000"/>
              <w:bottom w:val="single" w:sz="4" w:space="0" w:color="000000"/>
            </w:tcBorders>
          </w:tcPr>
          <w:p w:rsidR="00912DC0" w:rsidRPr="00C20E90" w:rsidRDefault="00DF3062" w:rsidP="00C20E90">
            <w:pPr>
              <w:pStyle w:val="Table-Text"/>
              <w:snapToGrid w:val="0"/>
              <w:rPr>
                <w:szCs w:val="24"/>
              </w:rPr>
            </w:pPr>
            <w:r>
              <w:rPr>
                <w:szCs w:val="24"/>
              </w:rPr>
              <w:t>Jaqueline</w:t>
            </w:r>
          </w:p>
        </w:tc>
        <w:tc>
          <w:tcPr>
            <w:tcW w:w="3289" w:type="dxa"/>
            <w:tcBorders>
              <w:left w:val="single" w:sz="4" w:space="0" w:color="000000"/>
              <w:bottom w:val="single" w:sz="4" w:space="0" w:color="000000"/>
            </w:tcBorders>
          </w:tcPr>
          <w:p w:rsidR="00912DC0" w:rsidRPr="00C20E90" w:rsidRDefault="00DE2B83" w:rsidP="00DE2B83">
            <w:pPr>
              <w:pStyle w:val="Table-Text"/>
              <w:snapToGrid w:val="0"/>
              <w:rPr>
                <w:szCs w:val="24"/>
              </w:rPr>
            </w:pPr>
            <w:r>
              <w:rPr>
                <w:szCs w:val="24"/>
              </w:rPr>
              <w:t>Finalização de implementação dos módulos.</w:t>
            </w:r>
          </w:p>
        </w:tc>
        <w:tc>
          <w:tcPr>
            <w:tcW w:w="2289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912DC0" w:rsidRPr="00C20E90" w:rsidRDefault="0019463B" w:rsidP="0019463B">
            <w:pPr>
              <w:pStyle w:val="Table-Text"/>
              <w:snapToGrid w:val="0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28</w:t>
            </w:r>
            <w:r w:rsidR="00912DC0" w:rsidRPr="00C20E90">
              <w:rPr>
                <w:szCs w:val="24"/>
                <w:lang w:val="es-ES_tradnl"/>
              </w:rPr>
              <w:t>/</w:t>
            </w:r>
            <w:r w:rsidR="00C20E90" w:rsidRPr="00C20E90">
              <w:rPr>
                <w:szCs w:val="24"/>
                <w:lang w:val="es-ES_tradnl"/>
              </w:rPr>
              <w:t>11</w:t>
            </w:r>
            <w:r w:rsidR="00912DC0" w:rsidRPr="00C20E90">
              <w:rPr>
                <w:szCs w:val="24"/>
                <w:lang w:val="es-ES_tradnl"/>
              </w:rPr>
              <w:t>/</w:t>
            </w:r>
            <w:r w:rsidR="00C20E90" w:rsidRPr="00C20E90">
              <w:rPr>
                <w:szCs w:val="24"/>
                <w:lang w:val="es-ES_tradnl"/>
              </w:rPr>
              <w:t>2016</w:t>
            </w:r>
          </w:p>
        </w:tc>
      </w:tr>
    </w:tbl>
    <w:p w:rsidR="00912DC0" w:rsidRPr="00C20E90" w:rsidRDefault="00912DC0">
      <w:pPr>
        <w:pStyle w:val="Legenda1"/>
        <w:jc w:val="center"/>
      </w:pPr>
      <w:bookmarkStart w:id="0" w:name="_Toc470156751"/>
      <w:r w:rsidRPr="00C20E90">
        <w:t xml:space="preserve">Tabela </w:t>
      </w:r>
      <w:fldSimple w:instr=" SEQ &quot;Tabela&quot; \*Arabic ">
        <w:r w:rsidR="008B783C">
          <w:rPr>
            <w:noProof/>
          </w:rPr>
          <w:t>1</w:t>
        </w:r>
      </w:fldSimple>
      <w:r w:rsidRPr="00C20E90">
        <w:t xml:space="preserve"> – Tabela de Revisões</w:t>
      </w:r>
      <w:bookmarkEnd w:id="0"/>
    </w:p>
    <w:p w:rsidR="00912DC0" w:rsidRPr="00C20E90" w:rsidRDefault="00912DC0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912DC0" w:rsidRDefault="00912DC0">
      <w:pPr>
        <w:pageBreakBefore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ÍNDICE</w:t>
      </w:r>
    </w:p>
    <w:p w:rsidR="00912DC0" w:rsidRDefault="00912DC0">
      <w:pPr>
        <w:pStyle w:val="CabealhodoSumrio"/>
        <w:sectPr w:rsidR="00912DC0">
          <w:footnotePr>
            <w:pos w:val="beneathText"/>
          </w:footnotePr>
          <w:pgSz w:w="11905" w:h="16837"/>
          <w:pgMar w:top="1701" w:right="1134" w:bottom="1134" w:left="1701" w:header="720" w:footer="720" w:gutter="0"/>
          <w:cols w:space="720"/>
          <w:docGrid w:linePitch="360"/>
        </w:sectPr>
      </w:pPr>
      <w:bookmarkStart w:id="1" w:name="_Toc470156704"/>
      <w:r>
        <w:t>Conteúdo</w:t>
      </w:r>
      <w:bookmarkEnd w:id="1"/>
    </w:p>
    <w:p w:rsidR="00DF3062" w:rsidRDefault="00912DC0">
      <w:pPr>
        <w:pStyle w:val="Sumrio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fldChar w:fldCharType="begin"/>
      </w:r>
      <w:r>
        <w:instrText xml:space="preserve"> TOC \o "1-9" \t "Título 9;9;Título 8;8;Título 7;7;Título 6;6;Título 5;5;Título 4;4;Título 3;3;Título 2;2;Título 1;1;Título 2;2;Título 3;3;Título 4;4;Título 5;5;Título 6;6;Título 7;7;Título 8;8;Título 9;9" \h</w:instrText>
      </w:r>
      <w:r>
        <w:fldChar w:fldCharType="separate"/>
      </w:r>
      <w:hyperlink w:anchor="_Toc470156704" w:history="1">
        <w:r w:rsidR="00DF3062" w:rsidRPr="007972B2">
          <w:rPr>
            <w:rStyle w:val="Hyperlink"/>
            <w:noProof/>
          </w:rPr>
          <w:t>Conteúdo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_Toc470156704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5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05" w:history="1">
        <w:r w:rsidR="00DF3062" w:rsidRPr="007972B2">
          <w:rPr>
            <w:rStyle w:val="Hyperlink"/>
            <w:noProof/>
          </w:rPr>
          <w:t>1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LISTA DE ELEMENTOS GRÁFICOS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_Toc470156705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7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2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06" w:history="1">
        <w:r w:rsidR="00DF3062" w:rsidRPr="007972B2">
          <w:rPr>
            <w:rStyle w:val="Hyperlink"/>
            <w:noProof/>
          </w:rPr>
          <w:t>1.1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LISTA DE TABELAS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_Toc470156706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7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2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07" w:history="1">
        <w:r w:rsidR="00DF3062" w:rsidRPr="007972B2">
          <w:rPr>
            <w:rStyle w:val="Hyperlink"/>
            <w:noProof/>
          </w:rPr>
          <w:t>1.2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LISTA DE FIGURAS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_Toc470156707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8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08" w:history="1">
        <w:r w:rsidR="00DF3062" w:rsidRPr="007972B2">
          <w:rPr>
            <w:rStyle w:val="Hyperlink"/>
            <w:noProof/>
          </w:rPr>
          <w:t>2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Gerência do Projeto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_Toc470156708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9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2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09" w:history="1">
        <w:r w:rsidR="00DF3062" w:rsidRPr="007972B2">
          <w:rPr>
            <w:rStyle w:val="Hyperlink"/>
            <w:noProof/>
          </w:rPr>
          <w:t>2.1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Cronograma de Atividades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_Toc470156709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9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2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10" w:history="1">
        <w:r w:rsidR="00DF3062" w:rsidRPr="007972B2">
          <w:rPr>
            <w:rStyle w:val="Hyperlink"/>
            <w:noProof/>
          </w:rPr>
          <w:t>2.2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Relatório de Progresso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_Toc470156710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10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3"/>
        <w:tabs>
          <w:tab w:val="left" w:pos="1132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11" w:history="1">
        <w:r w:rsidR="00DF3062" w:rsidRPr="007972B2">
          <w:rPr>
            <w:rStyle w:val="Hyperlink"/>
            <w:noProof/>
          </w:rPr>
          <w:t>2.2.1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Relatório de Progresso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_Toc470156711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10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12" w:history="1">
        <w:r w:rsidR="00DF3062" w:rsidRPr="007972B2">
          <w:rPr>
            <w:rStyle w:val="Hyperlink"/>
            <w:noProof/>
          </w:rPr>
          <w:t>3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Modelagem do Negócio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_Toc470156712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12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2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13" w:history="1">
        <w:r w:rsidR="00DF3062" w:rsidRPr="007972B2">
          <w:rPr>
            <w:rStyle w:val="Hyperlink"/>
            <w:noProof/>
          </w:rPr>
          <w:t>3.1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Ata de Reunião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_Toc470156713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12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3"/>
        <w:tabs>
          <w:tab w:val="left" w:pos="1132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14" w:history="1">
        <w:r w:rsidR="00DF3062" w:rsidRPr="007972B2">
          <w:rPr>
            <w:rStyle w:val="Hyperlink"/>
            <w:noProof/>
          </w:rPr>
          <w:t>3.1.1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Ata n.º 01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_Toc470156714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12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2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15" w:history="1">
        <w:r w:rsidR="00DF3062" w:rsidRPr="007972B2">
          <w:rPr>
            <w:rStyle w:val="Hyperlink"/>
            <w:noProof/>
          </w:rPr>
          <w:t>3.2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Descrição do Negócio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_Toc470156715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13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2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16" w:history="1">
        <w:r w:rsidR="00DF3062" w:rsidRPr="007972B2">
          <w:rPr>
            <w:rStyle w:val="Hyperlink"/>
            <w:noProof/>
          </w:rPr>
          <w:t>3.3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Lista de Regras de Negócio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_Toc470156716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14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2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17" w:history="1">
        <w:r w:rsidR="00DF3062" w:rsidRPr="007972B2">
          <w:rPr>
            <w:rStyle w:val="Hyperlink"/>
            <w:noProof/>
          </w:rPr>
          <w:t>3.4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Definição do Problema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_Toc470156717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14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2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18" w:history="1">
        <w:r w:rsidR="00DF3062" w:rsidRPr="007972B2">
          <w:rPr>
            <w:rStyle w:val="Hyperlink"/>
            <w:noProof/>
          </w:rPr>
          <w:t>3.5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Objetivo do Software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_Toc470156718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14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2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19" w:history="1">
        <w:r w:rsidR="00DF3062" w:rsidRPr="007972B2">
          <w:rPr>
            <w:rStyle w:val="Hyperlink"/>
            <w:noProof/>
          </w:rPr>
          <w:t>3.6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Escopo do Software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_Toc470156719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15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2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20" w:history="1">
        <w:r w:rsidR="00DF3062" w:rsidRPr="007972B2">
          <w:rPr>
            <w:rStyle w:val="Hyperlink"/>
            <w:noProof/>
          </w:rPr>
          <w:t>3.7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Clientes Alvo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_Toc470156720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15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2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21" w:history="1">
        <w:r w:rsidR="00DF3062" w:rsidRPr="007972B2">
          <w:rPr>
            <w:rStyle w:val="Hyperlink"/>
            <w:noProof/>
          </w:rPr>
          <w:t>3.8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Lista de Requisitos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_Toc470156721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15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22" w:history="1">
        <w:r w:rsidR="00DF3062" w:rsidRPr="007972B2">
          <w:rPr>
            <w:rStyle w:val="Hyperlink"/>
            <w:noProof/>
          </w:rPr>
          <w:t>4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Requisitos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_Toc470156722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16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2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23" w:history="1">
        <w:r w:rsidR="00DF3062" w:rsidRPr="007972B2">
          <w:rPr>
            <w:rStyle w:val="Hyperlink"/>
            <w:noProof/>
          </w:rPr>
          <w:t>4.1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Especificação de Requisitos n.º 01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_Toc470156723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16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3"/>
        <w:tabs>
          <w:tab w:val="left" w:pos="1132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24" w:history="1">
        <w:r w:rsidR="00DF3062" w:rsidRPr="007972B2">
          <w:rPr>
            <w:rStyle w:val="Hyperlink"/>
            <w:noProof/>
          </w:rPr>
          <w:t>4.1.1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Descrição do Requisito R01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_Toc470156724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16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3"/>
        <w:tabs>
          <w:tab w:val="left" w:pos="1132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25" w:history="1">
        <w:r w:rsidR="00DF3062" w:rsidRPr="007972B2">
          <w:rPr>
            <w:rStyle w:val="Hyperlink"/>
            <w:noProof/>
          </w:rPr>
          <w:t>4.1.2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Descrição do Requisito R02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_Toc470156725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16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3"/>
        <w:tabs>
          <w:tab w:val="left" w:pos="1132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26" w:history="1">
        <w:r w:rsidR="00DF3062" w:rsidRPr="007972B2">
          <w:rPr>
            <w:rStyle w:val="Hyperlink"/>
            <w:noProof/>
          </w:rPr>
          <w:t>4.1.3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Descrição do Requisito R03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_Toc470156726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16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3"/>
        <w:tabs>
          <w:tab w:val="left" w:pos="1132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27" w:history="1">
        <w:r w:rsidR="00DF3062" w:rsidRPr="007972B2">
          <w:rPr>
            <w:rStyle w:val="Hyperlink"/>
            <w:noProof/>
          </w:rPr>
          <w:t>4.1.4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Descrição do Requisito R04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_Toc470156727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16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3"/>
        <w:tabs>
          <w:tab w:val="left" w:pos="1132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28" w:history="1">
        <w:r w:rsidR="00DF3062" w:rsidRPr="007972B2">
          <w:rPr>
            <w:rStyle w:val="Hyperlink"/>
            <w:noProof/>
          </w:rPr>
          <w:t>4.1.5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Descrição do Requisito R05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_Toc470156728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17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3"/>
        <w:tabs>
          <w:tab w:val="left" w:pos="1132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29" w:history="1">
        <w:r w:rsidR="00DF3062" w:rsidRPr="007972B2">
          <w:rPr>
            <w:rStyle w:val="Hyperlink"/>
            <w:noProof/>
          </w:rPr>
          <w:t>4.1.6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Descrição do Requisito R06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_Toc470156729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17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3"/>
        <w:tabs>
          <w:tab w:val="left" w:pos="1132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30" w:history="1">
        <w:r w:rsidR="00DF3062" w:rsidRPr="007972B2">
          <w:rPr>
            <w:rStyle w:val="Hyperlink"/>
            <w:noProof/>
          </w:rPr>
          <w:t>4.1.7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Descrição do Requisito R07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_Toc470156730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17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31" w:history="1">
        <w:r w:rsidR="00DF3062" w:rsidRPr="007972B2">
          <w:rPr>
            <w:rStyle w:val="Hyperlink"/>
            <w:noProof/>
          </w:rPr>
          <w:t>5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Modelagem de Casos de Uso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_Toc470156731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18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2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32" w:history="1">
        <w:r w:rsidR="00DF3062" w:rsidRPr="007972B2">
          <w:rPr>
            <w:rStyle w:val="Hyperlink"/>
            <w:noProof/>
          </w:rPr>
          <w:t>5.1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Diagrama Geral de Casos de Uso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_Toc470156732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18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2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33" w:history="1">
        <w:r w:rsidR="00DF3062" w:rsidRPr="007972B2">
          <w:rPr>
            <w:rStyle w:val="Hyperlink"/>
            <w:noProof/>
          </w:rPr>
          <w:t>5.2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Relação dos Atores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_Toc470156733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18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3"/>
        <w:tabs>
          <w:tab w:val="left" w:pos="1132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34" w:history="1">
        <w:r w:rsidR="00DF3062" w:rsidRPr="007972B2">
          <w:rPr>
            <w:rStyle w:val="Hyperlink"/>
            <w:noProof/>
          </w:rPr>
          <w:t>5.2.1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Administrador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_Toc470156734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18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3"/>
        <w:tabs>
          <w:tab w:val="left" w:pos="1132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35" w:history="1">
        <w:r w:rsidR="00DF3062" w:rsidRPr="007972B2">
          <w:rPr>
            <w:rStyle w:val="Hyperlink"/>
            <w:noProof/>
          </w:rPr>
          <w:t>5.2.2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Gerência de Ensino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_Toc470156735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19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3"/>
        <w:tabs>
          <w:tab w:val="left" w:pos="1132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36" w:history="1">
        <w:r w:rsidR="00DF3062" w:rsidRPr="007972B2">
          <w:rPr>
            <w:rStyle w:val="Hyperlink"/>
            <w:noProof/>
          </w:rPr>
          <w:t>5.2.3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Assistente de alunos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_Toc470156736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19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2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37" w:history="1">
        <w:r w:rsidR="00DF3062" w:rsidRPr="007972B2">
          <w:rPr>
            <w:rStyle w:val="Hyperlink"/>
            <w:noProof/>
          </w:rPr>
          <w:t>5.3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Detalhamento de Casos de Uso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_Toc470156737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19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3"/>
        <w:tabs>
          <w:tab w:val="left" w:pos="1132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38" w:history="1">
        <w:r w:rsidR="00DF3062" w:rsidRPr="007972B2">
          <w:rPr>
            <w:rStyle w:val="Hyperlink"/>
            <w:noProof/>
          </w:rPr>
          <w:t>5.3.1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Caso de Uso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_Toc470156738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19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3"/>
        <w:tabs>
          <w:tab w:val="left" w:pos="1132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39" w:history="1">
        <w:r w:rsidR="00DF3062" w:rsidRPr="007972B2">
          <w:rPr>
            <w:rStyle w:val="Hyperlink"/>
            <w:noProof/>
          </w:rPr>
          <w:t>5.3.2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Diagrama de Atividades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_Toc470156739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23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40" w:history="1">
        <w:r w:rsidR="00DF3062" w:rsidRPr="007972B2">
          <w:rPr>
            <w:rStyle w:val="Hyperlink"/>
            <w:noProof/>
          </w:rPr>
          <w:t>6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Matriz de Relacionamento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_Toc470156740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26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2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41" w:history="1">
        <w:r w:rsidR="00DF3062" w:rsidRPr="007972B2">
          <w:rPr>
            <w:rStyle w:val="Hyperlink"/>
            <w:noProof/>
          </w:rPr>
          <w:t>6.1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Requisitos Funcionais x Regras de Negócio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_Toc470156741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26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2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42" w:history="1">
        <w:r w:rsidR="00DF3062" w:rsidRPr="007972B2">
          <w:rPr>
            <w:rStyle w:val="Hyperlink"/>
            <w:noProof/>
          </w:rPr>
          <w:t>6.2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Requisitos Funcionais x Requisitos Funcionais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_Toc470156742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26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43" w:history="1">
        <w:r w:rsidR="00DF3062" w:rsidRPr="007972B2">
          <w:rPr>
            <w:rStyle w:val="Hyperlink"/>
            <w:noProof/>
          </w:rPr>
          <w:t>7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Modelagem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_Toc470156743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27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2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44" w:history="1">
        <w:r w:rsidR="00DF3062" w:rsidRPr="007972B2">
          <w:rPr>
            <w:rStyle w:val="Hyperlink"/>
            <w:noProof/>
          </w:rPr>
          <w:t>7.1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Diagrama de Classes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_Toc470156744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27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2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45" w:history="1">
        <w:r w:rsidR="00DF3062" w:rsidRPr="007972B2">
          <w:rPr>
            <w:rStyle w:val="Hyperlink"/>
            <w:noProof/>
          </w:rPr>
          <w:t>7.2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Diagrama de Sequência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_Toc470156745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28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2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46" w:history="1">
        <w:r w:rsidR="00DF3062" w:rsidRPr="007972B2">
          <w:rPr>
            <w:rStyle w:val="Hyperlink"/>
            <w:noProof/>
          </w:rPr>
          <w:t>7.3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Layout da Interface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_Toc470156746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30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47" w:history="1">
        <w:r w:rsidR="00DF3062" w:rsidRPr="007972B2">
          <w:rPr>
            <w:rStyle w:val="Hyperlink"/>
            <w:noProof/>
          </w:rPr>
          <w:t>8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Testes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_Toc470156747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35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2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48" w:history="1">
        <w:r w:rsidR="00DF3062" w:rsidRPr="007972B2">
          <w:rPr>
            <w:rStyle w:val="Hyperlink"/>
            <w:noProof/>
          </w:rPr>
          <w:t>8.1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Plano de Testes a partir de Caso de Uso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_Toc470156748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35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49" w:history="1">
        <w:r w:rsidR="00DF3062" w:rsidRPr="007972B2">
          <w:rPr>
            <w:rStyle w:val="Hyperlink"/>
            <w:noProof/>
          </w:rPr>
          <w:t>9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Conclusão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_Toc470156749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35</w:t>
        </w:r>
        <w:r w:rsidR="00DF3062">
          <w:rPr>
            <w:noProof/>
          </w:rPr>
          <w:fldChar w:fldCharType="end"/>
        </w:r>
      </w:hyperlink>
    </w:p>
    <w:p w:rsidR="00DF3062" w:rsidRDefault="009F548E">
      <w:pPr>
        <w:pStyle w:val="Sumrio1"/>
        <w:tabs>
          <w:tab w:val="left" w:pos="849"/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0156750" w:history="1">
        <w:r w:rsidR="00DF3062" w:rsidRPr="007972B2">
          <w:rPr>
            <w:rStyle w:val="Hyperlink"/>
            <w:noProof/>
          </w:rPr>
          <w:t>10</w:t>
        </w:r>
        <w:r w:rsidR="00DF3062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DF3062" w:rsidRPr="007972B2">
          <w:rPr>
            <w:rStyle w:val="Hyperlink"/>
            <w:noProof/>
          </w:rPr>
          <w:t>Referências</w:t>
        </w:r>
        <w:r w:rsidR="00DF3062">
          <w:rPr>
            <w:noProof/>
          </w:rPr>
          <w:tab/>
        </w:r>
        <w:r w:rsidR="00DF3062">
          <w:rPr>
            <w:noProof/>
          </w:rPr>
          <w:fldChar w:fldCharType="begin"/>
        </w:r>
        <w:r w:rsidR="00DF3062">
          <w:rPr>
            <w:noProof/>
          </w:rPr>
          <w:instrText xml:space="preserve"> PAGEREF _Toc470156750 \h </w:instrText>
        </w:r>
        <w:r w:rsidR="00DF3062">
          <w:rPr>
            <w:noProof/>
          </w:rPr>
        </w:r>
        <w:r w:rsidR="00DF3062">
          <w:rPr>
            <w:noProof/>
          </w:rPr>
          <w:fldChar w:fldCharType="separate"/>
        </w:r>
        <w:r w:rsidR="008B783C">
          <w:rPr>
            <w:noProof/>
          </w:rPr>
          <w:t>35</w:t>
        </w:r>
        <w:r w:rsidR="00DF3062">
          <w:rPr>
            <w:noProof/>
          </w:rPr>
          <w:fldChar w:fldCharType="end"/>
        </w:r>
      </w:hyperlink>
    </w:p>
    <w:p w:rsidR="00912DC0" w:rsidRDefault="00912DC0">
      <w:pPr>
        <w:pStyle w:val="Sumrio2"/>
        <w:tabs>
          <w:tab w:val="right" w:leader="dot" w:pos="9070"/>
        </w:tabs>
        <w:sectPr w:rsidR="00912DC0">
          <w:footnotePr>
            <w:pos w:val="beneathText"/>
          </w:footnotePr>
          <w:type w:val="continuous"/>
          <w:pgSz w:w="11905" w:h="16837"/>
          <w:pgMar w:top="1701" w:right="1134" w:bottom="1134" w:left="1701" w:header="720" w:footer="720" w:gutter="0"/>
          <w:cols w:space="720"/>
          <w:docGrid w:linePitch="360"/>
        </w:sectPr>
      </w:pPr>
      <w:r>
        <w:fldChar w:fldCharType="end"/>
      </w:r>
    </w:p>
    <w:p w:rsidR="00912DC0" w:rsidRDefault="00912DC0">
      <w:pPr>
        <w:tabs>
          <w:tab w:val="left" w:pos="440"/>
          <w:tab w:val="right" w:leader="dot" w:pos="9061"/>
        </w:tabs>
      </w:pPr>
    </w:p>
    <w:p w:rsidR="00912DC0" w:rsidRDefault="00912DC0">
      <w:pPr>
        <w:spacing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</w:p>
    <w:p w:rsidR="00912DC0" w:rsidRDefault="00912DC0">
      <w:pPr>
        <w:spacing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</w:p>
    <w:p w:rsidR="00912DC0" w:rsidRDefault="00912DC0">
      <w:pPr>
        <w:spacing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</w:p>
    <w:p w:rsidR="002B659D" w:rsidRDefault="002B659D">
      <w:pPr>
        <w:spacing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</w:p>
    <w:p w:rsidR="002B659D" w:rsidRDefault="002B659D">
      <w:pPr>
        <w:spacing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</w:p>
    <w:p w:rsidR="002B659D" w:rsidRDefault="002B659D">
      <w:pPr>
        <w:spacing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</w:p>
    <w:p w:rsidR="002B659D" w:rsidRDefault="002B659D">
      <w:pPr>
        <w:spacing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</w:p>
    <w:p w:rsidR="00104E2C" w:rsidRDefault="00104E2C">
      <w:pPr>
        <w:spacing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</w:p>
    <w:p w:rsidR="00104E2C" w:rsidRDefault="00104E2C">
      <w:pPr>
        <w:spacing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</w:p>
    <w:p w:rsidR="00DF3062" w:rsidRDefault="00DF3062">
      <w:pPr>
        <w:spacing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</w:p>
    <w:p w:rsidR="00912DC0" w:rsidRDefault="00912DC0">
      <w:pPr>
        <w:pStyle w:val="Ttulo1"/>
      </w:pPr>
      <w:bookmarkStart w:id="2" w:name="_Toc470156705"/>
      <w:r>
        <w:lastRenderedPageBreak/>
        <w:t>LISTA DE ELEMENTOS GRÁFICOS</w:t>
      </w:r>
      <w:bookmarkEnd w:id="2"/>
    </w:p>
    <w:p w:rsidR="00912DC0" w:rsidRDefault="00912DC0">
      <w:pPr>
        <w:rPr>
          <w:rFonts w:ascii="Times New Roman" w:hAnsi="Times New Roman"/>
          <w:color w:val="FF0000"/>
          <w:sz w:val="24"/>
          <w:szCs w:val="24"/>
        </w:rPr>
      </w:pPr>
    </w:p>
    <w:p w:rsidR="00912DC0" w:rsidRDefault="00912DC0">
      <w:pPr>
        <w:pStyle w:val="Ttulo2"/>
        <w:tabs>
          <w:tab w:val="left" w:pos="576"/>
        </w:tabs>
      </w:pPr>
      <w:bookmarkStart w:id="3" w:name="_Toc470156706"/>
      <w:r>
        <w:t>LISTA DE TABELAS</w:t>
      </w:r>
      <w:bookmarkEnd w:id="3"/>
      <w:r>
        <w:t xml:space="preserve"> </w:t>
      </w:r>
    </w:p>
    <w:p w:rsidR="00912DC0" w:rsidRDefault="00912DC0"/>
    <w:p w:rsidR="00912DC0" w:rsidRDefault="00912DC0">
      <w:pPr>
        <w:sectPr w:rsidR="00912DC0">
          <w:footnotePr>
            <w:pos w:val="beneathText"/>
          </w:footnotePr>
          <w:type w:val="continuous"/>
          <w:pgSz w:w="11905" w:h="16837"/>
          <w:pgMar w:top="1701" w:right="1134" w:bottom="1134" w:left="1701" w:header="720" w:footer="720" w:gutter="0"/>
          <w:cols w:space="720"/>
          <w:docGrid w:linePitch="360"/>
        </w:sectPr>
      </w:pPr>
    </w:p>
    <w:p w:rsidR="00DF3062" w:rsidRDefault="00912DC0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fldChar w:fldCharType="begin"/>
      </w:r>
      <w:r>
        <w:instrText xml:space="preserve"> TOC \c "TABELA" </w:instrText>
      </w:r>
      <w:r>
        <w:fldChar w:fldCharType="separate"/>
      </w:r>
      <w:r w:rsidR="00DF3062">
        <w:rPr>
          <w:noProof/>
        </w:rPr>
        <w:t>Tabela 1 – Tabela de Revisões</w:t>
      </w:r>
      <w:r w:rsidR="00DF3062">
        <w:rPr>
          <w:noProof/>
        </w:rPr>
        <w:tab/>
      </w:r>
      <w:r w:rsidR="00DF3062">
        <w:rPr>
          <w:noProof/>
        </w:rPr>
        <w:fldChar w:fldCharType="begin"/>
      </w:r>
      <w:r w:rsidR="00DF3062">
        <w:rPr>
          <w:noProof/>
        </w:rPr>
        <w:instrText xml:space="preserve"> PAGEREF _Toc470156751 \h </w:instrText>
      </w:r>
      <w:r w:rsidR="00DF3062">
        <w:rPr>
          <w:noProof/>
        </w:rPr>
      </w:r>
      <w:r w:rsidR="00DF3062">
        <w:rPr>
          <w:noProof/>
        </w:rPr>
        <w:fldChar w:fldCharType="separate"/>
      </w:r>
      <w:r w:rsidR="008B783C">
        <w:rPr>
          <w:noProof/>
        </w:rPr>
        <w:t>4</w:t>
      </w:r>
      <w:r w:rsidR="00DF3062"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Tabela 2 – 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_Toc470156752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9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Tabela 3 - Relatório Semanal de Progresso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_Toc470156753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10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Tabela 4 - Relatório de Progresso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_Toc470156754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12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Tabela 5 – Ata de Reunião n.º 01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_Toc470156755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13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Tabela 6 – Lista de Regras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_Toc470156756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14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Tabela 7 – Clientes Alvo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_Toc470156757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15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Tabela 8 – Tabela de Especificação do Requisito R01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_Toc470156758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16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Tabela 9 – Tabela de Especificação do Requisito R02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_Toc470156759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16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Tabela 10 – Tabela de Especificação do Requisito R03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_Toc470156760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16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Tabela 11 – Tabela de Especificação do Requisito R04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_Toc470156761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17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Tabela 12 – Tabela de Especificação do Requisito R05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_Toc470156762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17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Tabela 13 – Tabela de Especificação do Requisito R06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_Toc470156763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17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Tabela 14 – Tabela de Especificação do Requisito R07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_Toc470156764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17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Tabela 15 – Detalhamento do Caso de Uso 01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_Toc470156765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19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Tabela 16 – Detalhamento do Caso de Uso 02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_Toc470156766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20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Tabela 17 – Detalhamento do Caso de Uso 03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_Toc470156767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20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Tabela 18 – Detalhamento do Caso de Uso 04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_Toc470156768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21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Tabela 19 – Detalhamento do Caso de Uso 05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_Toc470156769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21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Tabela 20 – Detalhamento do Caso de Uso 06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_Toc470156770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22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6D2DCB">
        <w:rPr>
          <w:rFonts w:ascii="Roboto" w:hAnsi="Roboto"/>
          <w:noProof/>
          <w:color w:val="F1F1F1"/>
          <w:lang w:eastAsia="pt-BR"/>
        </w:rPr>
        <w:t>/ 6</w:t>
      </w:r>
      <w:r>
        <w:rPr>
          <w:noProof/>
        </w:rPr>
        <w:t xml:space="preserve"> Tabela 21 – Plano de teste a partir do caso de uso Gerenciar Reservas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_Toc470156771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35</w:t>
      </w:r>
      <w:r>
        <w:rPr>
          <w:noProof/>
        </w:rPr>
        <w:fldChar w:fldCharType="end"/>
      </w:r>
    </w:p>
    <w:p w:rsidR="00912DC0" w:rsidRDefault="00912DC0">
      <w:pPr>
        <w:pStyle w:val="Sumrio1"/>
        <w:tabs>
          <w:tab w:val="right" w:leader="dot" w:pos="9070"/>
        </w:tabs>
        <w:sectPr w:rsidR="00912DC0">
          <w:footnotePr>
            <w:pos w:val="beneathText"/>
          </w:footnotePr>
          <w:type w:val="continuous"/>
          <w:pgSz w:w="11905" w:h="16837"/>
          <w:pgMar w:top="1701" w:right="1134" w:bottom="1134" w:left="1701" w:header="720" w:footer="720" w:gutter="0"/>
          <w:cols w:space="720"/>
          <w:docGrid w:linePitch="360"/>
        </w:sectPr>
      </w:pPr>
      <w:r>
        <w:fldChar w:fldCharType="end"/>
      </w:r>
    </w:p>
    <w:p w:rsidR="00912DC0" w:rsidRDefault="00912DC0">
      <w:pPr>
        <w:tabs>
          <w:tab w:val="right" w:leader="dot" w:pos="8661"/>
        </w:tabs>
      </w:pPr>
    </w:p>
    <w:p w:rsidR="00104E2C" w:rsidRDefault="00104E2C">
      <w:pPr>
        <w:tabs>
          <w:tab w:val="right" w:leader="dot" w:pos="8661"/>
        </w:tabs>
      </w:pPr>
    </w:p>
    <w:p w:rsidR="00912DC0" w:rsidRDefault="00912DC0">
      <w:pPr>
        <w:pStyle w:val="Ttulo2"/>
        <w:tabs>
          <w:tab w:val="left" w:pos="576"/>
        </w:tabs>
      </w:pPr>
      <w:bookmarkStart w:id="4" w:name="_Toc470156707"/>
      <w:r>
        <w:lastRenderedPageBreak/>
        <w:t>LISTA DE FIGURAS</w:t>
      </w:r>
      <w:bookmarkEnd w:id="4"/>
    </w:p>
    <w:p w:rsidR="00912DC0" w:rsidRDefault="00912DC0">
      <w:pPr>
        <w:rPr>
          <w:rFonts w:ascii="Times New Roman" w:hAnsi="Times New Roman"/>
          <w:color w:val="FF0000"/>
          <w:sz w:val="24"/>
          <w:szCs w:val="24"/>
        </w:rPr>
      </w:pPr>
    </w:p>
    <w:p w:rsidR="00912DC0" w:rsidRDefault="00912DC0">
      <w:pPr>
        <w:sectPr w:rsidR="00912DC0">
          <w:footnotePr>
            <w:pos w:val="beneathText"/>
          </w:footnotePr>
          <w:type w:val="continuous"/>
          <w:pgSz w:w="11905" w:h="16837"/>
          <w:pgMar w:top="1701" w:right="1134" w:bottom="1134" w:left="1701" w:header="720" w:footer="720" w:gutter="0"/>
          <w:cols w:space="720"/>
          <w:docGrid w:linePitch="360"/>
        </w:sectPr>
      </w:pPr>
    </w:p>
    <w:p w:rsidR="00DF3062" w:rsidRDefault="00912DC0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DF3062">
        <w:rPr>
          <w:noProof/>
        </w:rPr>
        <w:t xml:space="preserve">Figura 1 – Diagrama Geral de </w:t>
      </w:r>
      <w:r w:rsidR="00DF3062" w:rsidRPr="000A62D6">
        <w:rPr>
          <w:iCs/>
          <w:noProof/>
        </w:rPr>
        <w:t>Casos de Usos</w:t>
      </w:r>
      <w:r w:rsidR="00DF3062">
        <w:rPr>
          <w:noProof/>
        </w:rPr>
        <w:tab/>
      </w:r>
      <w:r w:rsidR="00DF3062">
        <w:rPr>
          <w:noProof/>
        </w:rPr>
        <w:fldChar w:fldCharType="begin"/>
      </w:r>
      <w:r w:rsidR="00DF3062">
        <w:rPr>
          <w:noProof/>
        </w:rPr>
        <w:instrText xml:space="preserve"> PAGEREF _Toc470156772 \h </w:instrText>
      </w:r>
      <w:r w:rsidR="00DF3062">
        <w:rPr>
          <w:noProof/>
        </w:rPr>
      </w:r>
      <w:r w:rsidR="00DF3062">
        <w:rPr>
          <w:noProof/>
        </w:rPr>
        <w:fldChar w:fldCharType="separate"/>
      </w:r>
      <w:r w:rsidR="008B783C">
        <w:rPr>
          <w:noProof/>
        </w:rPr>
        <w:t>18</w:t>
      </w:r>
      <w:r w:rsidR="00DF3062"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Figura 2 – Diagrama de Atividades – Manter Gerência de Ensino.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_Toc470156773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23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Figura 3 – Diagrama de Atividades – Manter Assistente de Alunos.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_Toc470156774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24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Figura 4 – Diagrama de Atividades – Realizar cadastro de Docente, Cadastrar equipamentos, Gerenciar reserva, Verificar status dos equipamentos, e Controlar estoque.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_Toc470156775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25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Figura 5 – Matriz Regra de negócio x Requisito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_Toc470156776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26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Figura 6 – Matriz de Requisitos Funcionais x Requisitos Funcionais.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_Toc470156777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26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Figura 7 – 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_Toc470156778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27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Figura 8 - DS do Método cadastrar Assistente de Alunos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_Toc470156779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28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Figura 9 - DS do Método cadastrar Docente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_Toc470156780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28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Figura 10 - DS do Método cadastrar equipamentos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_Toc470156781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29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Figura 11 - DS do Método cadastrar gerência de ensino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_Toc470156782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30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Figura 12 - Interface</w:t>
      </w:r>
      <w:r w:rsidRPr="000A62D6">
        <w:rPr>
          <w:i/>
          <w:noProof/>
        </w:rPr>
        <w:t xml:space="preserve"> </w:t>
      </w:r>
      <w:r>
        <w:rPr>
          <w:noProof/>
        </w:rPr>
        <w:t>para tela inicial – Sistema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_Toc470156783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30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Figura 13 - Interface</w:t>
      </w:r>
      <w:r w:rsidRPr="000A62D6">
        <w:rPr>
          <w:i/>
          <w:noProof/>
        </w:rPr>
        <w:t xml:space="preserve"> </w:t>
      </w:r>
      <w:r>
        <w:rPr>
          <w:noProof/>
        </w:rPr>
        <w:t>para tela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_Toc470156784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31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Figura 14 - Interface</w:t>
      </w:r>
      <w:r w:rsidRPr="000A62D6">
        <w:rPr>
          <w:i/>
          <w:noProof/>
        </w:rPr>
        <w:t xml:space="preserve"> </w:t>
      </w:r>
      <w:r>
        <w:rPr>
          <w:noProof/>
        </w:rPr>
        <w:t>para tela inicial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_Toc470156785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32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Figura 15 - Interface</w:t>
      </w:r>
      <w:r w:rsidRPr="000A62D6">
        <w:rPr>
          <w:i/>
          <w:noProof/>
        </w:rPr>
        <w:t xml:space="preserve"> </w:t>
      </w:r>
      <w:r>
        <w:rPr>
          <w:noProof/>
        </w:rPr>
        <w:t>para tela de controle de estoque – Assistente de Alunos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_Toc470156786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32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Figura 16 - Interface</w:t>
      </w:r>
      <w:r w:rsidRPr="000A62D6">
        <w:rPr>
          <w:i/>
          <w:noProof/>
        </w:rPr>
        <w:t xml:space="preserve"> </w:t>
      </w:r>
      <w:r>
        <w:rPr>
          <w:noProof/>
        </w:rPr>
        <w:t>para tela inicial do assistente de alunos após logado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_Toc470156787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33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Figura 17 - Interface</w:t>
      </w:r>
      <w:r w:rsidRPr="000A62D6">
        <w:rPr>
          <w:i/>
          <w:noProof/>
        </w:rPr>
        <w:t xml:space="preserve"> </w:t>
      </w:r>
      <w:r>
        <w:rPr>
          <w:noProof/>
        </w:rPr>
        <w:t>para tela inicial da gerencia de ensino após logada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_Toc470156788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33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Figura 18 - Interface</w:t>
      </w:r>
      <w:r w:rsidRPr="000A62D6">
        <w:rPr>
          <w:i/>
          <w:noProof/>
        </w:rPr>
        <w:t xml:space="preserve"> </w:t>
      </w:r>
      <w:r>
        <w:rPr>
          <w:noProof/>
        </w:rPr>
        <w:t>para tela de cadastro de um novo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_Toc470156789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34</w:t>
      </w:r>
      <w:r>
        <w:rPr>
          <w:noProof/>
        </w:rPr>
        <w:fldChar w:fldCharType="end"/>
      </w:r>
    </w:p>
    <w:p w:rsidR="00DF3062" w:rsidRDefault="00DF3062">
      <w:pPr>
        <w:pStyle w:val="ndicedeilustra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noProof/>
        </w:rPr>
        <w:t>Figura 19 - Interface</w:t>
      </w:r>
      <w:r w:rsidRPr="000A62D6">
        <w:rPr>
          <w:i/>
          <w:noProof/>
        </w:rPr>
        <w:t xml:space="preserve"> </w:t>
      </w:r>
      <w:r>
        <w:rPr>
          <w:noProof/>
        </w:rPr>
        <w:t>para tela de realização de reservas – Docente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_Toc470156790 \h </w:instrText>
      </w:r>
      <w:r>
        <w:rPr>
          <w:noProof/>
        </w:rPr>
      </w:r>
      <w:r>
        <w:rPr>
          <w:noProof/>
        </w:rPr>
        <w:fldChar w:fldCharType="separate"/>
      </w:r>
      <w:r w:rsidR="008B783C">
        <w:rPr>
          <w:noProof/>
        </w:rPr>
        <w:t>34</w:t>
      </w:r>
      <w:r>
        <w:rPr>
          <w:noProof/>
        </w:rPr>
        <w:fldChar w:fldCharType="end"/>
      </w:r>
    </w:p>
    <w:p w:rsidR="00912DC0" w:rsidRDefault="00912DC0">
      <w:pPr>
        <w:pStyle w:val="Sumrio1"/>
        <w:tabs>
          <w:tab w:val="right" w:leader="dot" w:pos="9070"/>
        </w:tabs>
        <w:sectPr w:rsidR="00912DC0">
          <w:footnotePr>
            <w:pos w:val="beneathText"/>
          </w:footnotePr>
          <w:type w:val="continuous"/>
          <w:pgSz w:w="11905" w:h="16837"/>
          <w:pgMar w:top="1701" w:right="1134" w:bottom="1134" w:left="1701" w:header="720" w:footer="720" w:gutter="0"/>
          <w:cols w:space="720"/>
          <w:docGrid w:linePitch="360"/>
        </w:sectPr>
      </w:pPr>
      <w:r>
        <w:fldChar w:fldCharType="end"/>
      </w:r>
    </w:p>
    <w:p w:rsidR="00912DC0" w:rsidRDefault="00912DC0">
      <w:pPr>
        <w:tabs>
          <w:tab w:val="right" w:leader="dot" w:pos="8661"/>
        </w:tabs>
        <w:rPr>
          <w:rFonts w:ascii="Times New Roman" w:hAnsi="Times New Roman"/>
          <w:color w:val="FF0000"/>
          <w:sz w:val="24"/>
          <w:szCs w:val="24"/>
        </w:rPr>
      </w:pPr>
    </w:p>
    <w:p w:rsidR="0018628D" w:rsidRDefault="0018628D">
      <w:pPr>
        <w:tabs>
          <w:tab w:val="right" w:leader="dot" w:pos="8661"/>
        </w:tabs>
        <w:rPr>
          <w:rFonts w:ascii="Times New Roman" w:hAnsi="Times New Roman"/>
          <w:color w:val="FF0000"/>
          <w:sz w:val="24"/>
          <w:szCs w:val="24"/>
        </w:rPr>
      </w:pPr>
    </w:p>
    <w:p w:rsidR="00102BC8" w:rsidRDefault="00102BC8">
      <w:pPr>
        <w:tabs>
          <w:tab w:val="right" w:leader="dot" w:pos="8661"/>
        </w:tabs>
        <w:rPr>
          <w:rFonts w:ascii="Times New Roman" w:hAnsi="Times New Roman"/>
          <w:color w:val="FF0000"/>
          <w:sz w:val="24"/>
          <w:szCs w:val="24"/>
        </w:rPr>
      </w:pPr>
    </w:p>
    <w:p w:rsidR="00102BC8" w:rsidRDefault="00102BC8">
      <w:pPr>
        <w:tabs>
          <w:tab w:val="right" w:leader="dot" w:pos="8661"/>
        </w:tabs>
        <w:rPr>
          <w:rFonts w:ascii="Times New Roman" w:hAnsi="Times New Roman"/>
          <w:color w:val="FF0000"/>
          <w:sz w:val="24"/>
          <w:szCs w:val="24"/>
        </w:rPr>
      </w:pPr>
    </w:p>
    <w:p w:rsidR="00102BC8" w:rsidRDefault="00102BC8">
      <w:pPr>
        <w:tabs>
          <w:tab w:val="right" w:leader="dot" w:pos="8661"/>
        </w:tabs>
        <w:rPr>
          <w:rFonts w:ascii="Times New Roman" w:hAnsi="Times New Roman"/>
          <w:color w:val="FF0000"/>
          <w:sz w:val="24"/>
          <w:szCs w:val="24"/>
        </w:rPr>
      </w:pPr>
    </w:p>
    <w:p w:rsidR="00102BC8" w:rsidRDefault="00102BC8">
      <w:pPr>
        <w:tabs>
          <w:tab w:val="right" w:leader="dot" w:pos="8661"/>
        </w:tabs>
        <w:rPr>
          <w:rFonts w:ascii="Times New Roman" w:hAnsi="Times New Roman"/>
          <w:color w:val="FF0000"/>
          <w:sz w:val="24"/>
          <w:szCs w:val="24"/>
        </w:rPr>
      </w:pPr>
    </w:p>
    <w:p w:rsidR="00912DC0" w:rsidRDefault="00912DC0">
      <w:pPr>
        <w:pStyle w:val="Ttulo1"/>
      </w:pPr>
      <w:bookmarkStart w:id="5" w:name="_Toc470156708"/>
      <w:r>
        <w:t>Gerência do Projeto</w:t>
      </w:r>
      <w:bookmarkEnd w:id="5"/>
    </w:p>
    <w:p w:rsidR="0018628D" w:rsidRPr="0018628D" w:rsidRDefault="0018628D" w:rsidP="0018628D"/>
    <w:p w:rsidR="00912DC0" w:rsidRDefault="00912DC0">
      <w:pPr>
        <w:pStyle w:val="Ttulo2"/>
        <w:tabs>
          <w:tab w:val="left" w:pos="576"/>
        </w:tabs>
      </w:pPr>
      <w:bookmarkStart w:id="6" w:name="_Toc470156709"/>
      <w:r>
        <w:t>Cronograma de Atividades</w:t>
      </w:r>
      <w:bookmarkEnd w:id="6"/>
    </w:p>
    <w:p w:rsidR="00912DC0" w:rsidRDefault="00912DC0"/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5796"/>
        <w:gridCol w:w="1551"/>
        <w:gridCol w:w="1390"/>
        <w:gridCol w:w="20"/>
      </w:tblGrid>
      <w:tr w:rsidR="008F6602" w:rsidRPr="00B02D2B" w:rsidTr="001A6474">
        <w:tc>
          <w:tcPr>
            <w:tcW w:w="5796" w:type="dxa"/>
            <w:shd w:val="clear" w:color="auto" w:fill="F2F2F2"/>
          </w:tcPr>
          <w:p w:rsidR="008F6602" w:rsidRPr="00B02D2B" w:rsidRDefault="008F6602" w:rsidP="001A6474">
            <w:pPr>
              <w:snapToGrid w:val="0"/>
              <w:jc w:val="center"/>
              <w:rPr>
                <w:b/>
              </w:rPr>
            </w:pPr>
            <w:r w:rsidRPr="00B02D2B">
              <w:rPr>
                <w:b/>
              </w:rPr>
              <w:t>Atividade</w:t>
            </w:r>
          </w:p>
        </w:tc>
        <w:tc>
          <w:tcPr>
            <w:tcW w:w="1551" w:type="dxa"/>
            <w:shd w:val="clear" w:color="auto" w:fill="F2F2F2"/>
          </w:tcPr>
          <w:p w:rsidR="008F6602" w:rsidRPr="00B02D2B" w:rsidRDefault="008F6602" w:rsidP="001A6474">
            <w:pPr>
              <w:snapToGrid w:val="0"/>
              <w:jc w:val="center"/>
              <w:rPr>
                <w:b/>
              </w:rPr>
            </w:pPr>
            <w:r w:rsidRPr="00B02D2B">
              <w:rPr>
                <w:b/>
              </w:rPr>
              <w:t>Previsão</w:t>
            </w:r>
          </w:p>
        </w:tc>
        <w:tc>
          <w:tcPr>
            <w:tcW w:w="1410" w:type="dxa"/>
            <w:gridSpan w:val="2"/>
            <w:shd w:val="clear" w:color="auto" w:fill="F2F2F2"/>
          </w:tcPr>
          <w:p w:rsidR="008F6602" w:rsidRPr="00B02D2B" w:rsidRDefault="008F6602" w:rsidP="001A6474">
            <w:pPr>
              <w:snapToGrid w:val="0"/>
              <w:jc w:val="center"/>
              <w:rPr>
                <w:b/>
              </w:rPr>
            </w:pPr>
            <w:r w:rsidRPr="00B02D2B">
              <w:rPr>
                <w:b/>
              </w:rPr>
              <w:t>Entrega</w:t>
            </w:r>
          </w:p>
        </w:tc>
      </w:tr>
      <w:tr w:rsidR="008F6602" w:rsidTr="001A6474">
        <w:trPr>
          <w:gridAfter w:val="1"/>
          <w:wAfter w:w="20" w:type="dxa"/>
        </w:trPr>
        <w:tc>
          <w:tcPr>
            <w:tcW w:w="5796" w:type="dxa"/>
            <w:shd w:val="clear" w:color="auto" w:fill="F2F2F2"/>
          </w:tcPr>
          <w:p w:rsidR="008F6602" w:rsidRPr="0018628D" w:rsidRDefault="008F6602" w:rsidP="001A6474">
            <w:pPr>
              <w:snapToGrid w:val="0"/>
            </w:pPr>
            <w:r w:rsidRPr="0018628D">
              <w:t>Fazer o preenchimento da ata de reunião realizada.</w:t>
            </w:r>
          </w:p>
        </w:tc>
        <w:tc>
          <w:tcPr>
            <w:tcW w:w="1551" w:type="dxa"/>
            <w:shd w:val="clear" w:color="auto" w:fill="auto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07/08/2016</w:t>
            </w:r>
          </w:p>
        </w:tc>
        <w:tc>
          <w:tcPr>
            <w:tcW w:w="1390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13/08/2016</w:t>
            </w:r>
          </w:p>
        </w:tc>
      </w:tr>
      <w:tr w:rsidR="008F6602" w:rsidTr="001A6474">
        <w:trPr>
          <w:gridAfter w:val="1"/>
          <w:wAfter w:w="20" w:type="dxa"/>
          <w:trHeight w:val="238"/>
        </w:trPr>
        <w:tc>
          <w:tcPr>
            <w:tcW w:w="5796" w:type="dxa"/>
            <w:shd w:val="clear" w:color="auto" w:fill="F2F2F2"/>
          </w:tcPr>
          <w:p w:rsidR="008F6602" w:rsidRPr="0018628D" w:rsidRDefault="008F6602" w:rsidP="001A6474">
            <w:pPr>
              <w:snapToGrid w:val="0"/>
            </w:pPr>
            <w:r w:rsidRPr="0018628D">
              <w:t>Elaborar descrição do negócio</w:t>
            </w:r>
          </w:p>
        </w:tc>
        <w:tc>
          <w:tcPr>
            <w:tcW w:w="1551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14/08/2016</w:t>
            </w:r>
          </w:p>
        </w:tc>
        <w:tc>
          <w:tcPr>
            <w:tcW w:w="1390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20/08/2016</w:t>
            </w:r>
          </w:p>
        </w:tc>
      </w:tr>
      <w:tr w:rsidR="008F6602" w:rsidTr="001A6474">
        <w:trPr>
          <w:gridAfter w:val="1"/>
          <w:wAfter w:w="20" w:type="dxa"/>
        </w:trPr>
        <w:tc>
          <w:tcPr>
            <w:tcW w:w="5796" w:type="dxa"/>
            <w:shd w:val="clear" w:color="auto" w:fill="F2F2F2"/>
          </w:tcPr>
          <w:p w:rsidR="008F6602" w:rsidRPr="0018628D" w:rsidRDefault="008F6602" w:rsidP="001A6474">
            <w:pPr>
              <w:snapToGrid w:val="0"/>
            </w:pPr>
            <w:r w:rsidRPr="0018628D">
              <w:t>Elaborar regras de negócio do software</w:t>
            </w:r>
          </w:p>
        </w:tc>
        <w:tc>
          <w:tcPr>
            <w:tcW w:w="1551" w:type="dxa"/>
            <w:shd w:val="clear" w:color="auto" w:fill="auto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21/08/2016</w:t>
            </w:r>
          </w:p>
        </w:tc>
        <w:tc>
          <w:tcPr>
            <w:tcW w:w="1390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27/09/2016</w:t>
            </w:r>
          </w:p>
        </w:tc>
      </w:tr>
      <w:tr w:rsidR="008F6602" w:rsidTr="001A6474">
        <w:trPr>
          <w:gridAfter w:val="1"/>
          <w:wAfter w:w="20" w:type="dxa"/>
        </w:trPr>
        <w:tc>
          <w:tcPr>
            <w:tcW w:w="5796" w:type="dxa"/>
            <w:shd w:val="clear" w:color="auto" w:fill="F2F2F2"/>
          </w:tcPr>
          <w:p w:rsidR="008F6602" w:rsidRPr="0018628D" w:rsidRDefault="008F6602" w:rsidP="001A6474">
            <w:pPr>
              <w:snapToGrid w:val="0"/>
            </w:pPr>
            <w:r w:rsidRPr="0018628D">
              <w:t>Definir o problema e o escopo do software</w:t>
            </w:r>
          </w:p>
        </w:tc>
        <w:tc>
          <w:tcPr>
            <w:tcW w:w="1551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28/08/2016</w:t>
            </w:r>
          </w:p>
        </w:tc>
        <w:tc>
          <w:tcPr>
            <w:tcW w:w="1390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03/09/2016</w:t>
            </w:r>
          </w:p>
        </w:tc>
      </w:tr>
      <w:tr w:rsidR="008F6602" w:rsidTr="001A6474">
        <w:trPr>
          <w:gridAfter w:val="1"/>
          <w:wAfter w:w="20" w:type="dxa"/>
        </w:trPr>
        <w:tc>
          <w:tcPr>
            <w:tcW w:w="5796" w:type="dxa"/>
            <w:shd w:val="clear" w:color="auto" w:fill="F2F2F2"/>
          </w:tcPr>
          <w:p w:rsidR="008F6602" w:rsidRPr="0018628D" w:rsidRDefault="008F6602" w:rsidP="001A6474">
            <w:pPr>
              <w:snapToGrid w:val="0"/>
            </w:pPr>
            <w:r w:rsidRPr="0018628D">
              <w:t>Definir público alvo e listar os requisitos</w:t>
            </w:r>
          </w:p>
        </w:tc>
        <w:tc>
          <w:tcPr>
            <w:tcW w:w="1551" w:type="dxa"/>
            <w:shd w:val="clear" w:color="auto" w:fill="auto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04/09/2016</w:t>
            </w:r>
          </w:p>
        </w:tc>
        <w:tc>
          <w:tcPr>
            <w:tcW w:w="1390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10/09/2016</w:t>
            </w:r>
          </w:p>
        </w:tc>
      </w:tr>
      <w:tr w:rsidR="008F6602" w:rsidTr="001A6474">
        <w:trPr>
          <w:gridAfter w:val="1"/>
          <w:wAfter w:w="20" w:type="dxa"/>
        </w:trPr>
        <w:tc>
          <w:tcPr>
            <w:tcW w:w="5796" w:type="dxa"/>
            <w:shd w:val="clear" w:color="auto" w:fill="F2F2F2"/>
          </w:tcPr>
          <w:p w:rsidR="008F6602" w:rsidRPr="0018628D" w:rsidRDefault="008F6602" w:rsidP="001A6474">
            <w:pPr>
              <w:snapToGrid w:val="0"/>
            </w:pPr>
            <w:r w:rsidRPr="0018628D">
              <w:t>Concluir lista de requisitos e fazer a especificação deles.</w:t>
            </w:r>
          </w:p>
        </w:tc>
        <w:tc>
          <w:tcPr>
            <w:tcW w:w="1551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11/09/2016</w:t>
            </w:r>
          </w:p>
        </w:tc>
        <w:tc>
          <w:tcPr>
            <w:tcW w:w="1390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17/09/2016</w:t>
            </w:r>
          </w:p>
        </w:tc>
      </w:tr>
      <w:tr w:rsidR="008F6602" w:rsidTr="001A6474">
        <w:trPr>
          <w:gridAfter w:val="1"/>
          <w:wAfter w:w="20" w:type="dxa"/>
        </w:trPr>
        <w:tc>
          <w:tcPr>
            <w:tcW w:w="5796" w:type="dxa"/>
            <w:shd w:val="clear" w:color="auto" w:fill="F2F2F2"/>
          </w:tcPr>
          <w:p w:rsidR="008F6602" w:rsidRPr="0018628D" w:rsidRDefault="008F6602" w:rsidP="001A6474">
            <w:pPr>
              <w:snapToGrid w:val="0"/>
            </w:pPr>
            <w:r w:rsidRPr="0018628D">
              <w:t>Realizar modelagem de casos de uso, e relacionamento dos atores.</w:t>
            </w:r>
          </w:p>
        </w:tc>
        <w:tc>
          <w:tcPr>
            <w:tcW w:w="1551" w:type="dxa"/>
            <w:shd w:val="clear" w:color="auto" w:fill="auto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18/09/2016</w:t>
            </w:r>
          </w:p>
        </w:tc>
        <w:tc>
          <w:tcPr>
            <w:tcW w:w="1390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24/09/2016</w:t>
            </w:r>
          </w:p>
        </w:tc>
      </w:tr>
      <w:tr w:rsidR="008F6602" w:rsidTr="001A6474">
        <w:trPr>
          <w:gridAfter w:val="1"/>
          <w:wAfter w:w="20" w:type="dxa"/>
        </w:trPr>
        <w:tc>
          <w:tcPr>
            <w:tcW w:w="5796" w:type="dxa"/>
            <w:shd w:val="clear" w:color="auto" w:fill="F2F2F2"/>
          </w:tcPr>
          <w:p w:rsidR="008F6602" w:rsidRPr="0018628D" w:rsidRDefault="008F6602" w:rsidP="001A6474">
            <w:pPr>
              <w:snapToGrid w:val="0"/>
            </w:pPr>
            <w:r w:rsidRPr="0018628D">
              <w:t>Elaborar o detalhamento dos casos de uso, e diagrama de caso de uso</w:t>
            </w:r>
          </w:p>
        </w:tc>
        <w:tc>
          <w:tcPr>
            <w:tcW w:w="1551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25/09/2016</w:t>
            </w:r>
          </w:p>
        </w:tc>
        <w:tc>
          <w:tcPr>
            <w:tcW w:w="1390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01/10/2016</w:t>
            </w:r>
          </w:p>
        </w:tc>
      </w:tr>
      <w:tr w:rsidR="008F6602" w:rsidTr="001A6474">
        <w:trPr>
          <w:gridAfter w:val="1"/>
          <w:wAfter w:w="20" w:type="dxa"/>
        </w:trPr>
        <w:tc>
          <w:tcPr>
            <w:tcW w:w="5796" w:type="dxa"/>
            <w:shd w:val="clear" w:color="auto" w:fill="F2F2F2"/>
          </w:tcPr>
          <w:p w:rsidR="008F6602" w:rsidRPr="0018628D" w:rsidRDefault="008F6602" w:rsidP="001A6474">
            <w:pPr>
              <w:snapToGrid w:val="0"/>
            </w:pPr>
            <w:r w:rsidRPr="0018628D">
              <w:t>Elaborar diagramas de atividades e matriz de relacionamentos</w:t>
            </w:r>
          </w:p>
        </w:tc>
        <w:tc>
          <w:tcPr>
            <w:tcW w:w="1551" w:type="dxa"/>
            <w:shd w:val="clear" w:color="auto" w:fill="auto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02/10/2016</w:t>
            </w:r>
          </w:p>
        </w:tc>
        <w:tc>
          <w:tcPr>
            <w:tcW w:w="1390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08/10/2016</w:t>
            </w:r>
          </w:p>
        </w:tc>
      </w:tr>
      <w:tr w:rsidR="008F6602" w:rsidTr="001A6474">
        <w:trPr>
          <w:gridAfter w:val="1"/>
          <w:wAfter w:w="20" w:type="dxa"/>
        </w:trPr>
        <w:tc>
          <w:tcPr>
            <w:tcW w:w="5796" w:type="dxa"/>
            <w:shd w:val="clear" w:color="auto" w:fill="F2F2F2"/>
          </w:tcPr>
          <w:p w:rsidR="008F6602" w:rsidRPr="0018628D" w:rsidRDefault="008F6602" w:rsidP="001A6474">
            <w:pPr>
              <w:snapToGrid w:val="0"/>
            </w:pPr>
            <w:r w:rsidRPr="0018628D">
              <w:t>Elaboração e conclusão da modelagem conceitual</w:t>
            </w:r>
          </w:p>
        </w:tc>
        <w:tc>
          <w:tcPr>
            <w:tcW w:w="1551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09/10/2016</w:t>
            </w:r>
          </w:p>
        </w:tc>
        <w:tc>
          <w:tcPr>
            <w:tcW w:w="1390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15/10/2016</w:t>
            </w:r>
          </w:p>
        </w:tc>
      </w:tr>
      <w:tr w:rsidR="008F6602" w:rsidTr="001A6474">
        <w:trPr>
          <w:gridAfter w:val="1"/>
          <w:wAfter w:w="20" w:type="dxa"/>
        </w:trPr>
        <w:tc>
          <w:tcPr>
            <w:tcW w:w="5796" w:type="dxa"/>
            <w:shd w:val="clear" w:color="auto" w:fill="F2F2F2"/>
          </w:tcPr>
          <w:p w:rsidR="008F6602" w:rsidRPr="0018628D" w:rsidRDefault="008F6602" w:rsidP="001A6474">
            <w:pPr>
              <w:snapToGrid w:val="0"/>
            </w:pPr>
            <w:r w:rsidRPr="0018628D">
              <w:t>Elaborar realização dos casos de uso e diagrama de sequencia</w:t>
            </w:r>
          </w:p>
        </w:tc>
        <w:tc>
          <w:tcPr>
            <w:tcW w:w="1551" w:type="dxa"/>
            <w:shd w:val="clear" w:color="auto" w:fill="auto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16/10/2016</w:t>
            </w:r>
          </w:p>
        </w:tc>
        <w:tc>
          <w:tcPr>
            <w:tcW w:w="1390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22/10/2016</w:t>
            </w:r>
          </w:p>
        </w:tc>
      </w:tr>
      <w:tr w:rsidR="008F6602" w:rsidRPr="008235A5" w:rsidTr="001A6474">
        <w:trPr>
          <w:gridAfter w:val="1"/>
          <w:wAfter w:w="20" w:type="dxa"/>
        </w:trPr>
        <w:tc>
          <w:tcPr>
            <w:tcW w:w="5796" w:type="dxa"/>
            <w:shd w:val="clear" w:color="auto" w:fill="F2F2F2"/>
          </w:tcPr>
          <w:p w:rsidR="008F6602" w:rsidRPr="0018628D" w:rsidRDefault="008F6602" w:rsidP="001A6474">
            <w:pPr>
              <w:snapToGrid w:val="0"/>
            </w:pPr>
            <w:r w:rsidRPr="0018628D">
              <w:t>Iniciar elaboração do layout das interfaces</w:t>
            </w:r>
          </w:p>
        </w:tc>
        <w:tc>
          <w:tcPr>
            <w:tcW w:w="1551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23/10/2016</w:t>
            </w:r>
          </w:p>
        </w:tc>
        <w:tc>
          <w:tcPr>
            <w:tcW w:w="1390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29/10/2016</w:t>
            </w:r>
          </w:p>
        </w:tc>
      </w:tr>
      <w:tr w:rsidR="008F6602" w:rsidRPr="008235A5" w:rsidTr="001A6474">
        <w:trPr>
          <w:gridAfter w:val="1"/>
          <w:wAfter w:w="20" w:type="dxa"/>
        </w:trPr>
        <w:tc>
          <w:tcPr>
            <w:tcW w:w="5796" w:type="dxa"/>
            <w:shd w:val="clear" w:color="auto" w:fill="F2F2F2"/>
          </w:tcPr>
          <w:p w:rsidR="008F6602" w:rsidRPr="0018628D" w:rsidRDefault="008F6602" w:rsidP="001A6474">
            <w:pPr>
              <w:tabs>
                <w:tab w:val="left" w:pos="3847"/>
              </w:tabs>
              <w:snapToGrid w:val="0"/>
            </w:pPr>
            <w:r w:rsidRPr="0018628D">
              <w:t>Concluir elaboração do layout das interfaces</w:t>
            </w:r>
          </w:p>
        </w:tc>
        <w:tc>
          <w:tcPr>
            <w:tcW w:w="1551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23/10/2016</w:t>
            </w:r>
          </w:p>
        </w:tc>
        <w:tc>
          <w:tcPr>
            <w:tcW w:w="1390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29/10/2016</w:t>
            </w:r>
          </w:p>
        </w:tc>
      </w:tr>
      <w:tr w:rsidR="008F6602" w:rsidTr="001A6474">
        <w:trPr>
          <w:gridAfter w:val="1"/>
          <w:wAfter w:w="20" w:type="dxa"/>
        </w:trPr>
        <w:tc>
          <w:tcPr>
            <w:tcW w:w="5796" w:type="dxa"/>
            <w:shd w:val="clear" w:color="auto" w:fill="F2F2F2"/>
          </w:tcPr>
          <w:p w:rsidR="008F6602" w:rsidRPr="0018628D" w:rsidRDefault="008F6602" w:rsidP="001A6474">
            <w:pPr>
              <w:tabs>
                <w:tab w:val="left" w:pos="3331"/>
              </w:tabs>
              <w:snapToGrid w:val="0"/>
            </w:pPr>
            <w:r w:rsidRPr="0018628D">
              <w:t>Elaborar diagrama geral de classes de projeto</w:t>
            </w:r>
          </w:p>
        </w:tc>
        <w:tc>
          <w:tcPr>
            <w:tcW w:w="1551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30/10/2016</w:t>
            </w:r>
          </w:p>
        </w:tc>
        <w:tc>
          <w:tcPr>
            <w:tcW w:w="1390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05/11/2016</w:t>
            </w:r>
          </w:p>
        </w:tc>
      </w:tr>
      <w:tr w:rsidR="008F6602" w:rsidTr="001A6474">
        <w:trPr>
          <w:gridAfter w:val="1"/>
          <w:wAfter w:w="20" w:type="dxa"/>
        </w:trPr>
        <w:tc>
          <w:tcPr>
            <w:tcW w:w="5796" w:type="dxa"/>
            <w:shd w:val="clear" w:color="auto" w:fill="F2F2F2"/>
          </w:tcPr>
          <w:p w:rsidR="008F6602" w:rsidRPr="0018628D" w:rsidRDefault="008F6602" w:rsidP="001A6474">
            <w:pPr>
              <w:tabs>
                <w:tab w:val="left" w:pos="3976"/>
              </w:tabs>
              <w:snapToGrid w:val="0"/>
            </w:pPr>
            <w:r w:rsidRPr="0018628D">
              <w:t>Revisar diagramas conforme codificação</w:t>
            </w:r>
          </w:p>
        </w:tc>
        <w:tc>
          <w:tcPr>
            <w:tcW w:w="1551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06/11/2016</w:t>
            </w:r>
          </w:p>
        </w:tc>
        <w:tc>
          <w:tcPr>
            <w:tcW w:w="1390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12/11/2016</w:t>
            </w:r>
          </w:p>
        </w:tc>
      </w:tr>
      <w:tr w:rsidR="008F6602" w:rsidTr="001A6474">
        <w:trPr>
          <w:gridAfter w:val="1"/>
          <w:wAfter w:w="20" w:type="dxa"/>
        </w:trPr>
        <w:tc>
          <w:tcPr>
            <w:tcW w:w="5796" w:type="dxa"/>
            <w:shd w:val="clear" w:color="auto" w:fill="F2F2F2"/>
          </w:tcPr>
          <w:p w:rsidR="008F6602" w:rsidRPr="0018628D" w:rsidRDefault="008F6602" w:rsidP="001A6474">
            <w:pPr>
              <w:snapToGrid w:val="0"/>
            </w:pPr>
            <w:r w:rsidRPr="0018628D">
              <w:t>Alteração nos diagramas de caso de uso e detalhamento dos casos de uso</w:t>
            </w:r>
          </w:p>
        </w:tc>
        <w:tc>
          <w:tcPr>
            <w:tcW w:w="1551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13/11/2016</w:t>
            </w:r>
          </w:p>
        </w:tc>
        <w:tc>
          <w:tcPr>
            <w:tcW w:w="1390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19/11/2016</w:t>
            </w:r>
          </w:p>
        </w:tc>
      </w:tr>
      <w:tr w:rsidR="008F6602" w:rsidTr="001A6474">
        <w:trPr>
          <w:gridAfter w:val="1"/>
          <w:wAfter w:w="20" w:type="dxa"/>
        </w:trPr>
        <w:tc>
          <w:tcPr>
            <w:tcW w:w="5796" w:type="dxa"/>
            <w:shd w:val="clear" w:color="auto" w:fill="F2F2F2"/>
          </w:tcPr>
          <w:p w:rsidR="008F6602" w:rsidRPr="0018628D" w:rsidRDefault="00104E2C" w:rsidP="001A6474">
            <w:pPr>
              <w:snapToGrid w:val="0"/>
            </w:pPr>
            <w:r w:rsidRPr="0018628D">
              <w:t>Início</w:t>
            </w:r>
            <w:r w:rsidR="0018628D" w:rsidRPr="0018628D">
              <w:t xml:space="preserve"> dos testes de software</w:t>
            </w:r>
          </w:p>
        </w:tc>
        <w:tc>
          <w:tcPr>
            <w:tcW w:w="1551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20/11/2016</w:t>
            </w:r>
          </w:p>
        </w:tc>
        <w:tc>
          <w:tcPr>
            <w:tcW w:w="1390" w:type="dxa"/>
            <w:shd w:val="clear" w:color="auto" w:fill="F2F2F2"/>
          </w:tcPr>
          <w:p w:rsidR="008F6602" w:rsidRPr="0018628D" w:rsidRDefault="008F6602" w:rsidP="001A6474">
            <w:pPr>
              <w:snapToGrid w:val="0"/>
              <w:jc w:val="center"/>
            </w:pPr>
            <w:r w:rsidRPr="0018628D">
              <w:t>26/11/2016</w:t>
            </w:r>
          </w:p>
        </w:tc>
      </w:tr>
      <w:tr w:rsidR="00831DF3" w:rsidTr="001A6474">
        <w:trPr>
          <w:gridAfter w:val="1"/>
          <w:wAfter w:w="20" w:type="dxa"/>
        </w:trPr>
        <w:tc>
          <w:tcPr>
            <w:tcW w:w="5796" w:type="dxa"/>
            <w:shd w:val="clear" w:color="auto" w:fill="F2F2F2"/>
          </w:tcPr>
          <w:p w:rsidR="00831DF3" w:rsidRPr="0018628D" w:rsidRDefault="0018628D" w:rsidP="001A6474">
            <w:pPr>
              <w:snapToGrid w:val="0"/>
            </w:pPr>
            <w:r w:rsidRPr="0018628D">
              <w:t>Conclusão dos testes de software</w:t>
            </w:r>
          </w:p>
        </w:tc>
        <w:tc>
          <w:tcPr>
            <w:tcW w:w="1551" w:type="dxa"/>
            <w:shd w:val="clear" w:color="auto" w:fill="F2F2F2"/>
          </w:tcPr>
          <w:p w:rsidR="00831DF3" w:rsidRPr="0018628D" w:rsidRDefault="00831DF3" w:rsidP="00831DF3">
            <w:pPr>
              <w:snapToGrid w:val="0"/>
              <w:jc w:val="center"/>
            </w:pPr>
            <w:r w:rsidRPr="0018628D">
              <w:t>27/11/2016</w:t>
            </w:r>
          </w:p>
        </w:tc>
        <w:tc>
          <w:tcPr>
            <w:tcW w:w="1390" w:type="dxa"/>
            <w:shd w:val="clear" w:color="auto" w:fill="F2F2F2"/>
          </w:tcPr>
          <w:p w:rsidR="00831DF3" w:rsidRPr="0018628D" w:rsidRDefault="0019463B" w:rsidP="0019463B">
            <w:pPr>
              <w:snapToGrid w:val="0"/>
              <w:jc w:val="center"/>
            </w:pPr>
            <w:r>
              <w:t>28</w:t>
            </w:r>
            <w:r w:rsidR="00104E2C">
              <w:t>/11</w:t>
            </w:r>
            <w:r w:rsidR="00831DF3" w:rsidRPr="0018628D">
              <w:t>/2016</w:t>
            </w:r>
          </w:p>
        </w:tc>
      </w:tr>
    </w:tbl>
    <w:p w:rsidR="00912DC0" w:rsidRDefault="00912DC0">
      <w:pPr>
        <w:pStyle w:val="Legenda1"/>
        <w:jc w:val="center"/>
      </w:pPr>
      <w:bookmarkStart w:id="7" w:name="_Toc470156752"/>
      <w:r>
        <w:t xml:space="preserve">Tabela </w:t>
      </w:r>
      <w:fldSimple w:instr=" SEQ &quot;Tabela&quot; \*Arabic ">
        <w:r w:rsidR="008B783C">
          <w:rPr>
            <w:noProof/>
          </w:rPr>
          <w:t>2</w:t>
        </w:r>
      </w:fldSimple>
      <w:r>
        <w:t xml:space="preserve"> – Cronograma de Atividades</w:t>
      </w:r>
      <w:bookmarkEnd w:id="7"/>
    </w:p>
    <w:p w:rsidR="00104E2C" w:rsidRPr="00104E2C" w:rsidRDefault="00104E2C" w:rsidP="00104E2C"/>
    <w:p w:rsidR="00912DC0" w:rsidRDefault="00912DC0">
      <w:pPr>
        <w:pStyle w:val="Ttulo2"/>
        <w:tabs>
          <w:tab w:val="left" w:pos="576"/>
        </w:tabs>
      </w:pPr>
      <w:bookmarkStart w:id="8" w:name="_Toc470156710"/>
      <w:r>
        <w:t>Relatório de Progresso</w:t>
      </w:r>
      <w:bookmarkEnd w:id="8"/>
    </w:p>
    <w:p w:rsidR="00912DC0" w:rsidRDefault="00912DC0"/>
    <w:p w:rsidR="00912DC0" w:rsidRDefault="00912DC0">
      <w:pPr>
        <w:pStyle w:val="Ttulo3"/>
        <w:tabs>
          <w:tab w:val="left" w:pos="720"/>
        </w:tabs>
      </w:pPr>
      <w:bookmarkStart w:id="9" w:name="_Toc470156711"/>
      <w:r>
        <w:t>Relat</w:t>
      </w:r>
      <w:r w:rsidR="004B0A33">
        <w:t xml:space="preserve">ório </w:t>
      </w:r>
      <w:r w:rsidR="00D70720">
        <w:t>de</w:t>
      </w:r>
      <w:r w:rsidR="004B0A33">
        <w:t xml:space="preserve"> Progresso</w:t>
      </w:r>
      <w:bookmarkEnd w:id="9"/>
    </w:p>
    <w:p w:rsidR="00912DC0" w:rsidRDefault="00912DC0"/>
    <w:p w:rsidR="00912DC0" w:rsidRDefault="00912DC0">
      <w:pPr>
        <w:pStyle w:val="Legenda1"/>
        <w:jc w:val="center"/>
      </w:pPr>
      <w:bookmarkStart w:id="10" w:name="_Toc470156753"/>
      <w:r>
        <w:t xml:space="preserve">Tabela </w:t>
      </w:r>
      <w:fldSimple w:instr=" SEQ &quot;Tabela&quot; \*Arabic ">
        <w:r w:rsidR="008B783C">
          <w:rPr>
            <w:noProof/>
          </w:rPr>
          <w:t>3</w:t>
        </w:r>
      </w:fldSimple>
      <w:r>
        <w:t xml:space="preserve"> - Relatório </w:t>
      </w:r>
      <w:r w:rsidR="005F62FA">
        <w:t xml:space="preserve">Semanal </w:t>
      </w:r>
      <w:r w:rsidR="00D70720">
        <w:t xml:space="preserve">de </w:t>
      </w:r>
      <w:r>
        <w:t>Progresso</w:t>
      </w:r>
      <w:bookmarkEnd w:id="10"/>
    </w:p>
    <w:tbl>
      <w:tblPr>
        <w:tblW w:w="101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7"/>
        <w:gridCol w:w="1418"/>
        <w:gridCol w:w="2146"/>
        <w:gridCol w:w="1800"/>
        <w:gridCol w:w="1678"/>
        <w:gridCol w:w="1837"/>
      </w:tblGrid>
      <w:tr w:rsidR="005F62FA" w:rsidTr="001A6474">
        <w:trPr>
          <w:trHeight w:val="1096"/>
          <w:jc w:val="center"/>
        </w:trPr>
        <w:tc>
          <w:tcPr>
            <w:tcW w:w="1227" w:type="dxa"/>
            <w:shd w:val="clear" w:color="auto" w:fill="auto"/>
          </w:tcPr>
          <w:p w:rsidR="005F62FA" w:rsidRPr="00B02D2B" w:rsidRDefault="005F62FA" w:rsidP="001A6474">
            <w:pPr>
              <w:autoSpaceDE w:val="0"/>
              <w:snapToGrid w:val="0"/>
              <w:rPr>
                <w:rFonts w:ascii="TimesNewRomanPS-BoldMT" w:hAnsi="TimesNewRomanPS-BoldMT" w:cs="TimesNewRomanPS-BoldMT"/>
                <w:b/>
                <w:bCs/>
                <w:sz w:val="28"/>
                <w:szCs w:val="28"/>
              </w:rPr>
            </w:pPr>
            <w:r w:rsidRPr="00B02D2B"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 xml:space="preserve">Relatório Semanal de Progresso – 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F62FA" w:rsidRPr="00B02D2B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B02D2B"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 xml:space="preserve">Período </w:t>
            </w:r>
          </w:p>
        </w:tc>
        <w:tc>
          <w:tcPr>
            <w:tcW w:w="2146" w:type="dxa"/>
            <w:shd w:val="clear" w:color="auto" w:fill="auto"/>
          </w:tcPr>
          <w:p w:rsidR="005F62FA" w:rsidRDefault="005F62FA" w:rsidP="001A6474">
            <w:pPr>
              <w:pageBreakBefore/>
              <w:jc w:val="center"/>
            </w:pPr>
            <w:r w:rsidRPr="005F08B4">
              <w:rPr>
                <w:b/>
              </w:rPr>
              <w:t>Atividade Planejada</w:t>
            </w:r>
            <w:r>
              <w:t xml:space="preserve"> </w:t>
            </w:r>
          </w:p>
        </w:tc>
        <w:tc>
          <w:tcPr>
            <w:tcW w:w="1800" w:type="dxa"/>
            <w:shd w:val="clear" w:color="auto" w:fill="auto"/>
          </w:tcPr>
          <w:p w:rsidR="005F62FA" w:rsidRPr="00C709D7" w:rsidRDefault="005F62FA" w:rsidP="001A6474">
            <w:pPr>
              <w:pageBreakBefore/>
              <w:rPr>
                <w:color w:val="FF0000"/>
              </w:rPr>
            </w:pPr>
            <w:r w:rsidRPr="00C709D7">
              <w:rPr>
                <w:b/>
              </w:rPr>
              <w:t>Atividade Realizada</w:t>
            </w:r>
            <w:r>
              <w:t xml:space="preserve"> </w:t>
            </w:r>
          </w:p>
        </w:tc>
        <w:tc>
          <w:tcPr>
            <w:tcW w:w="1678" w:type="dxa"/>
            <w:shd w:val="clear" w:color="auto" w:fill="auto"/>
          </w:tcPr>
          <w:p w:rsidR="005F62FA" w:rsidRDefault="005F62FA" w:rsidP="001A6474">
            <w:pPr>
              <w:pageBreakBefore/>
            </w:pPr>
            <w:r w:rsidRPr="00C709D7">
              <w:rPr>
                <w:b/>
              </w:rPr>
              <w:t>Planejamento para o próximo período</w:t>
            </w:r>
            <w:r>
              <w:t xml:space="preserve"> </w:t>
            </w:r>
          </w:p>
        </w:tc>
        <w:tc>
          <w:tcPr>
            <w:tcW w:w="1837" w:type="dxa"/>
            <w:shd w:val="clear" w:color="auto" w:fill="auto"/>
          </w:tcPr>
          <w:p w:rsidR="005F62FA" w:rsidRDefault="005F62FA" w:rsidP="001A6474">
            <w:pPr>
              <w:pageBreakBefore/>
            </w:pPr>
            <w:r w:rsidRPr="00B02D2B"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>Avaliação do Período de Trabalho pelo professor</w:t>
            </w:r>
          </w:p>
        </w:tc>
      </w:tr>
      <w:tr w:rsidR="005F62FA" w:rsidTr="001A6474">
        <w:trPr>
          <w:trHeight w:val="1384"/>
          <w:jc w:val="center"/>
        </w:trPr>
        <w:tc>
          <w:tcPr>
            <w:tcW w:w="1227" w:type="dxa"/>
            <w:shd w:val="clear" w:color="auto" w:fill="auto"/>
          </w:tcPr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18628D"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>Nº 01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18628D">
              <w:t>07/08/2016 à 13/08/2016</w:t>
            </w:r>
          </w:p>
        </w:tc>
        <w:tc>
          <w:tcPr>
            <w:tcW w:w="2146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Realizar preenchimento da ata de reunião realizada.</w:t>
            </w:r>
          </w:p>
        </w:tc>
        <w:tc>
          <w:tcPr>
            <w:tcW w:w="1800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Preenchimento da ata de reunião</w:t>
            </w:r>
          </w:p>
        </w:tc>
        <w:tc>
          <w:tcPr>
            <w:tcW w:w="1678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Elaborar descrição do negócio</w:t>
            </w:r>
          </w:p>
          <w:p w:rsidR="005F62FA" w:rsidRPr="0018628D" w:rsidRDefault="005F62FA" w:rsidP="001A6474">
            <w:pPr>
              <w:pageBreakBefore/>
            </w:pPr>
          </w:p>
        </w:tc>
        <w:tc>
          <w:tcPr>
            <w:tcW w:w="1837" w:type="dxa"/>
            <w:shd w:val="clear" w:color="auto" w:fill="auto"/>
          </w:tcPr>
          <w:p w:rsidR="005F62FA" w:rsidRPr="0018628D" w:rsidRDefault="005F62FA" w:rsidP="001A6474">
            <w:pPr>
              <w:pageBreakBefore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18628D"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>Tarefa concluída.</w:t>
            </w:r>
          </w:p>
        </w:tc>
      </w:tr>
      <w:tr w:rsidR="005F62FA" w:rsidTr="001A6474">
        <w:trPr>
          <w:trHeight w:val="1673"/>
          <w:jc w:val="center"/>
        </w:trPr>
        <w:tc>
          <w:tcPr>
            <w:tcW w:w="1227" w:type="dxa"/>
            <w:shd w:val="clear" w:color="auto" w:fill="auto"/>
          </w:tcPr>
          <w:p w:rsidR="005F62FA" w:rsidRPr="0018628D" w:rsidRDefault="005F62FA" w:rsidP="001A6474">
            <w:pPr>
              <w:autoSpaceDE w:val="0"/>
              <w:snapToGrid w:val="0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5F62FA" w:rsidRPr="0018628D" w:rsidRDefault="005F62FA" w:rsidP="001A6474">
            <w:pPr>
              <w:autoSpaceDE w:val="0"/>
              <w:snapToGrid w:val="0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18628D"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>Nº 02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18628D">
              <w:t>14/08/2016 à 20/08/2016</w:t>
            </w:r>
          </w:p>
        </w:tc>
        <w:tc>
          <w:tcPr>
            <w:tcW w:w="2146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Elaborar descrição do negócio</w:t>
            </w:r>
          </w:p>
        </w:tc>
        <w:tc>
          <w:tcPr>
            <w:tcW w:w="1800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Elaboração da descrição do negócio</w:t>
            </w:r>
          </w:p>
        </w:tc>
        <w:tc>
          <w:tcPr>
            <w:tcW w:w="1678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Elaborar regras de negócio do software</w:t>
            </w:r>
          </w:p>
        </w:tc>
        <w:tc>
          <w:tcPr>
            <w:tcW w:w="1837" w:type="dxa"/>
            <w:shd w:val="clear" w:color="auto" w:fill="auto"/>
          </w:tcPr>
          <w:p w:rsidR="005F62FA" w:rsidRPr="0018628D" w:rsidRDefault="005F62FA" w:rsidP="001A6474">
            <w:pPr>
              <w:pageBreakBefore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18628D"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>Corrigido e solicitado às alterações</w:t>
            </w:r>
          </w:p>
        </w:tc>
      </w:tr>
      <w:tr w:rsidR="005F62FA" w:rsidTr="001A6474">
        <w:trPr>
          <w:trHeight w:val="1673"/>
          <w:jc w:val="center"/>
        </w:trPr>
        <w:tc>
          <w:tcPr>
            <w:tcW w:w="1227" w:type="dxa"/>
            <w:shd w:val="clear" w:color="auto" w:fill="auto"/>
          </w:tcPr>
          <w:p w:rsidR="005F62FA" w:rsidRPr="0018628D" w:rsidRDefault="005F62FA" w:rsidP="001A6474">
            <w:pPr>
              <w:autoSpaceDE w:val="0"/>
              <w:snapToGrid w:val="0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5F62FA" w:rsidRPr="0018628D" w:rsidRDefault="005F62FA" w:rsidP="001A6474">
            <w:pPr>
              <w:autoSpaceDE w:val="0"/>
              <w:snapToGrid w:val="0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18628D"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>Nº 03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18628D">
              <w:t>21/08/2016 à 27/08/2016</w:t>
            </w:r>
          </w:p>
        </w:tc>
        <w:tc>
          <w:tcPr>
            <w:tcW w:w="2146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Elaborar regras de negócio do software</w:t>
            </w:r>
          </w:p>
        </w:tc>
        <w:tc>
          <w:tcPr>
            <w:tcW w:w="1800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Elaboração das regras de negócio de software</w:t>
            </w:r>
          </w:p>
        </w:tc>
        <w:tc>
          <w:tcPr>
            <w:tcW w:w="1678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Definir o problema e o escopo do software</w:t>
            </w:r>
          </w:p>
          <w:p w:rsidR="005F62FA" w:rsidRPr="0018628D" w:rsidRDefault="005F62FA" w:rsidP="001A6474">
            <w:pPr>
              <w:pageBreakBefore/>
            </w:pPr>
          </w:p>
        </w:tc>
        <w:tc>
          <w:tcPr>
            <w:tcW w:w="1837" w:type="dxa"/>
            <w:shd w:val="clear" w:color="auto" w:fill="auto"/>
          </w:tcPr>
          <w:p w:rsidR="005F62FA" w:rsidRPr="0018628D" w:rsidRDefault="005F62FA" w:rsidP="001A6474">
            <w:pPr>
              <w:pageBreakBefore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18628D"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>25/08 – Tarefa realizada.</w:t>
            </w:r>
          </w:p>
        </w:tc>
      </w:tr>
      <w:tr w:rsidR="005F62FA" w:rsidTr="001A6474">
        <w:trPr>
          <w:trHeight w:val="1673"/>
          <w:jc w:val="center"/>
        </w:trPr>
        <w:tc>
          <w:tcPr>
            <w:tcW w:w="1227" w:type="dxa"/>
            <w:shd w:val="clear" w:color="auto" w:fill="auto"/>
          </w:tcPr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18628D"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>Nº 04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F62FA" w:rsidRPr="0018628D" w:rsidRDefault="005F62FA" w:rsidP="001A6474">
            <w:pPr>
              <w:autoSpaceDE w:val="0"/>
              <w:snapToGrid w:val="0"/>
              <w:jc w:val="center"/>
            </w:pPr>
            <w:r w:rsidRPr="0018628D">
              <w:t>28/08/2016 à 03/09/2016</w:t>
            </w:r>
          </w:p>
        </w:tc>
        <w:tc>
          <w:tcPr>
            <w:tcW w:w="2146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Definir o problema e o escopo do software</w:t>
            </w:r>
          </w:p>
          <w:p w:rsidR="005F62FA" w:rsidRPr="0018628D" w:rsidRDefault="005F62FA" w:rsidP="001A6474">
            <w:pPr>
              <w:pageBreakBefore/>
            </w:pPr>
          </w:p>
        </w:tc>
        <w:tc>
          <w:tcPr>
            <w:tcW w:w="1800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Definição do problema e do escopo do software.</w:t>
            </w:r>
          </w:p>
        </w:tc>
        <w:tc>
          <w:tcPr>
            <w:tcW w:w="1678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Definir público alvo e listar os requisitos</w:t>
            </w:r>
          </w:p>
        </w:tc>
        <w:tc>
          <w:tcPr>
            <w:tcW w:w="1837" w:type="dxa"/>
            <w:shd w:val="clear" w:color="auto" w:fill="auto"/>
          </w:tcPr>
          <w:p w:rsidR="005F62FA" w:rsidRPr="0018628D" w:rsidRDefault="005F62FA" w:rsidP="001A6474">
            <w:pPr>
              <w:pageBreakBefore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</w:tc>
      </w:tr>
      <w:tr w:rsidR="005F62FA" w:rsidTr="001A6474">
        <w:trPr>
          <w:trHeight w:val="1673"/>
          <w:jc w:val="center"/>
        </w:trPr>
        <w:tc>
          <w:tcPr>
            <w:tcW w:w="1227" w:type="dxa"/>
            <w:shd w:val="clear" w:color="auto" w:fill="auto"/>
          </w:tcPr>
          <w:p w:rsidR="005F62FA" w:rsidRPr="0018628D" w:rsidRDefault="005F62FA" w:rsidP="001A6474">
            <w:pPr>
              <w:autoSpaceDE w:val="0"/>
              <w:snapToGrid w:val="0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18628D"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>Nº 05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F62FA" w:rsidRPr="0018628D" w:rsidRDefault="005F62FA" w:rsidP="001A6474">
            <w:pPr>
              <w:autoSpaceDE w:val="0"/>
              <w:snapToGrid w:val="0"/>
              <w:jc w:val="center"/>
            </w:pPr>
            <w:r w:rsidRPr="0018628D">
              <w:t>04/09/2016 à 10/09/2016</w:t>
            </w:r>
          </w:p>
        </w:tc>
        <w:tc>
          <w:tcPr>
            <w:tcW w:w="2146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 xml:space="preserve">Definir </w:t>
            </w:r>
            <w:r w:rsidR="001E725B" w:rsidRPr="0018628D">
              <w:t>público</w:t>
            </w:r>
            <w:r w:rsidRPr="0018628D">
              <w:t xml:space="preserve"> alvo e listar os requisito</w:t>
            </w:r>
          </w:p>
        </w:tc>
        <w:tc>
          <w:tcPr>
            <w:tcW w:w="1800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 xml:space="preserve">Definição de </w:t>
            </w:r>
            <w:r w:rsidR="001E725B" w:rsidRPr="0018628D">
              <w:t>público</w:t>
            </w:r>
            <w:r w:rsidRPr="0018628D">
              <w:t xml:space="preserve"> alvo e listagem de requisitos</w:t>
            </w:r>
          </w:p>
        </w:tc>
        <w:tc>
          <w:tcPr>
            <w:tcW w:w="1678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Concluir lista de requisitos e fazer especificação deles</w:t>
            </w:r>
          </w:p>
        </w:tc>
        <w:tc>
          <w:tcPr>
            <w:tcW w:w="1837" w:type="dxa"/>
            <w:shd w:val="clear" w:color="auto" w:fill="auto"/>
          </w:tcPr>
          <w:p w:rsidR="005F62FA" w:rsidRPr="0018628D" w:rsidRDefault="005F62FA" w:rsidP="001A6474">
            <w:pPr>
              <w:pageBreakBefore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</w:tc>
      </w:tr>
      <w:tr w:rsidR="005F62FA" w:rsidTr="001A6474">
        <w:trPr>
          <w:trHeight w:val="1673"/>
          <w:jc w:val="center"/>
        </w:trPr>
        <w:tc>
          <w:tcPr>
            <w:tcW w:w="1227" w:type="dxa"/>
            <w:shd w:val="clear" w:color="auto" w:fill="auto"/>
          </w:tcPr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18628D"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>Nº 06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F62FA" w:rsidRPr="0018628D" w:rsidRDefault="005F62FA" w:rsidP="001A6474">
            <w:pPr>
              <w:autoSpaceDE w:val="0"/>
              <w:snapToGrid w:val="0"/>
              <w:jc w:val="center"/>
            </w:pPr>
            <w:r w:rsidRPr="0018628D">
              <w:t>11/09/2016 à 17/09/2016</w:t>
            </w:r>
          </w:p>
        </w:tc>
        <w:tc>
          <w:tcPr>
            <w:tcW w:w="2146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Concluir lista de requisitos e fazer especificação deles</w:t>
            </w:r>
          </w:p>
        </w:tc>
        <w:tc>
          <w:tcPr>
            <w:tcW w:w="1800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Conclusão da lista de requisitos e especificação deles</w:t>
            </w:r>
          </w:p>
        </w:tc>
        <w:tc>
          <w:tcPr>
            <w:tcW w:w="1678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Realizar modelagem de casos de uso e relacionamento dos atores</w:t>
            </w:r>
          </w:p>
        </w:tc>
        <w:tc>
          <w:tcPr>
            <w:tcW w:w="1837" w:type="dxa"/>
            <w:shd w:val="clear" w:color="auto" w:fill="auto"/>
          </w:tcPr>
          <w:p w:rsidR="005F62FA" w:rsidRPr="0018628D" w:rsidRDefault="005F62FA" w:rsidP="001A6474">
            <w:pPr>
              <w:pageBreakBefore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</w:tc>
      </w:tr>
      <w:tr w:rsidR="005F62FA" w:rsidTr="001A6474">
        <w:trPr>
          <w:trHeight w:val="1673"/>
          <w:jc w:val="center"/>
        </w:trPr>
        <w:tc>
          <w:tcPr>
            <w:tcW w:w="1227" w:type="dxa"/>
            <w:shd w:val="clear" w:color="auto" w:fill="auto"/>
          </w:tcPr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18628D"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>Nº 07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F62FA" w:rsidRPr="0018628D" w:rsidRDefault="005F62FA" w:rsidP="001A6474">
            <w:pPr>
              <w:autoSpaceDE w:val="0"/>
              <w:snapToGrid w:val="0"/>
              <w:jc w:val="center"/>
            </w:pPr>
            <w:r w:rsidRPr="0018628D">
              <w:t>18/09/2016 à 24/09/2016</w:t>
            </w:r>
          </w:p>
        </w:tc>
        <w:tc>
          <w:tcPr>
            <w:tcW w:w="2146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Realizar modelagem de casos de uso e relacionamento dos atores</w:t>
            </w:r>
          </w:p>
        </w:tc>
        <w:tc>
          <w:tcPr>
            <w:tcW w:w="1800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Realização da modelagem dos casos de uso e relacionamento dos atores</w:t>
            </w:r>
          </w:p>
        </w:tc>
        <w:tc>
          <w:tcPr>
            <w:tcW w:w="1678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Elaborar o detalhamento dos casos de uso e diagrama de caso de uso.</w:t>
            </w:r>
          </w:p>
        </w:tc>
        <w:tc>
          <w:tcPr>
            <w:tcW w:w="1837" w:type="dxa"/>
            <w:shd w:val="clear" w:color="auto" w:fill="auto"/>
          </w:tcPr>
          <w:p w:rsidR="005F62FA" w:rsidRPr="0018628D" w:rsidRDefault="005F62FA" w:rsidP="001A6474">
            <w:pPr>
              <w:pageBreakBefore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</w:tc>
      </w:tr>
      <w:tr w:rsidR="005F62FA" w:rsidTr="001A6474">
        <w:trPr>
          <w:trHeight w:val="1673"/>
          <w:jc w:val="center"/>
        </w:trPr>
        <w:tc>
          <w:tcPr>
            <w:tcW w:w="1227" w:type="dxa"/>
            <w:shd w:val="clear" w:color="auto" w:fill="auto"/>
          </w:tcPr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18628D"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>Nº 07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F62FA" w:rsidRPr="0018628D" w:rsidRDefault="005F62FA" w:rsidP="001A6474">
            <w:pPr>
              <w:autoSpaceDE w:val="0"/>
              <w:snapToGrid w:val="0"/>
              <w:jc w:val="center"/>
            </w:pPr>
            <w:r w:rsidRPr="0018628D">
              <w:t>25/09/2016 à 01/10/2016</w:t>
            </w:r>
          </w:p>
        </w:tc>
        <w:tc>
          <w:tcPr>
            <w:tcW w:w="2146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</w:p>
          <w:p w:rsidR="005F62FA" w:rsidRPr="0018628D" w:rsidRDefault="005F62FA" w:rsidP="001A6474">
            <w:pPr>
              <w:pageBreakBefore/>
            </w:pPr>
            <w:r w:rsidRPr="0018628D">
              <w:t>Elaborar o detalhamento dos casos de uso e diagrama de caso de uso.</w:t>
            </w:r>
          </w:p>
        </w:tc>
        <w:tc>
          <w:tcPr>
            <w:tcW w:w="1800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Elaboração do detalhamento dos casos de uso e diagrama de caso de uso</w:t>
            </w:r>
          </w:p>
        </w:tc>
        <w:tc>
          <w:tcPr>
            <w:tcW w:w="1678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Elaborar diagrama de atividades e matriz de relacionamento</w:t>
            </w:r>
          </w:p>
        </w:tc>
        <w:tc>
          <w:tcPr>
            <w:tcW w:w="1837" w:type="dxa"/>
            <w:shd w:val="clear" w:color="auto" w:fill="auto"/>
          </w:tcPr>
          <w:p w:rsidR="005F62FA" w:rsidRPr="0018628D" w:rsidRDefault="005F62FA" w:rsidP="001A6474">
            <w:pPr>
              <w:pageBreakBefore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</w:tc>
      </w:tr>
      <w:tr w:rsidR="005F62FA" w:rsidTr="001A6474">
        <w:trPr>
          <w:trHeight w:val="1673"/>
          <w:jc w:val="center"/>
        </w:trPr>
        <w:tc>
          <w:tcPr>
            <w:tcW w:w="1227" w:type="dxa"/>
            <w:shd w:val="clear" w:color="auto" w:fill="auto"/>
          </w:tcPr>
          <w:p w:rsidR="005F62FA" w:rsidRPr="0018628D" w:rsidRDefault="005F62FA" w:rsidP="001A6474">
            <w:pPr>
              <w:autoSpaceDE w:val="0"/>
              <w:snapToGrid w:val="0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18628D"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>Nº 08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F62FA" w:rsidRPr="0018628D" w:rsidRDefault="005F62FA" w:rsidP="001A6474">
            <w:pPr>
              <w:autoSpaceDE w:val="0"/>
              <w:snapToGrid w:val="0"/>
              <w:jc w:val="center"/>
            </w:pPr>
            <w:r w:rsidRPr="0018628D">
              <w:t>02/10/2016 à 08/10/2016</w:t>
            </w:r>
          </w:p>
        </w:tc>
        <w:tc>
          <w:tcPr>
            <w:tcW w:w="2146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Elaborar diagrama de atividades e matriz de relacionamento</w:t>
            </w:r>
          </w:p>
        </w:tc>
        <w:tc>
          <w:tcPr>
            <w:tcW w:w="1800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Elaboração do diagrama de atividades e matriz de relacionamento</w:t>
            </w:r>
          </w:p>
        </w:tc>
        <w:tc>
          <w:tcPr>
            <w:tcW w:w="1678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 xml:space="preserve">Elaborar e </w:t>
            </w:r>
            <w:r w:rsidR="00104E2C" w:rsidRPr="0018628D">
              <w:t>concluir modelagem</w:t>
            </w:r>
            <w:r w:rsidRPr="0018628D">
              <w:t xml:space="preserve"> conceitual</w:t>
            </w:r>
          </w:p>
        </w:tc>
        <w:tc>
          <w:tcPr>
            <w:tcW w:w="1837" w:type="dxa"/>
            <w:shd w:val="clear" w:color="auto" w:fill="auto"/>
          </w:tcPr>
          <w:p w:rsidR="005F62FA" w:rsidRPr="0018628D" w:rsidRDefault="005F62FA" w:rsidP="001A6474">
            <w:pPr>
              <w:pageBreakBefore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</w:tc>
      </w:tr>
      <w:tr w:rsidR="005F62FA" w:rsidTr="001A6474">
        <w:trPr>
          <w:trHeight w:val="1673"/>
          <w:jc w:val="center"/>
        </w:trPr>
        <w:tc>
          <w:tcPr>
            <w:tcW w:w="1227" w:type="dxa"/>
            <w:shd w:val="clear" w:color="auto" w:fill="auto"/>
          </w:tcPr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18628D"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>Nº 09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F62FA" w:rsidRPr="0018628D" w:rsidRDefault="005F62FA" w:rsidP="001A6474">
            <w:pPr>
              <w:autoSpaceDE w:val="0"/>
              <w:snapToGrid w:val="0"/>
              <w:jc w:val="center"/>
            </w:pPr>
            <w:r w:rsidRPr="0018628D">
              <w:t>09/10/2016 à 15/10/2016</w:t>
            </w:r>
          </w:p>
        </w:tc>
        <w:tc>
          <w:tcPr>
            <w:tcW w:w="2146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Elaborar e concluir modelagem conceitual</w:t>
            </w:r>
          </w:p>
        </w:tc>
        <w:tc>
          <w:tcPr>
            <w:tcW w:w="1800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Elaboração e conclusão da modelagem conceitual</w:t>
            </w:r>
          </w:p>
        </w:tc>
        <w:tc>
          <w:tcPr>
            <w:tcW w:w="1678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Elaborar realização dos casos de uso e diagrama de sequencia</w:t>
            </w:r>
          </w:p>
        </w:tc>
        <w:tc>
          <w:tcPr>
            <w:tcW w:w="1837" w:type="dxa"/>
            <w:shd w:val="clear" w:color="auto" w:fill="auto"/>
          </w:tcPr>
          <w:p w:rsidR="005F62FA" w:rsidRPr="0018628D" w:rsidRDefault="005F62FA" w:rsidP="001A6474">
            <w:pPr>
              <w:pageBreakBefore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</w:tc>
      </w:tr>
      <w:tr w:rsidR="005F62FA" w:rsidTr="001A6474">
        <w:trPr>
          <w:trHeight w:val="1673"/>
          <w:jc w:val="center"/>
        </w:trPr>
        <w:tc>
          <w:tcPr>
            <w:tcW w:w="1227" w:type="dxa"/>
            <w:shd w:val="clear" w:color="auto" w:fill="auto"/>
          </w:tcPr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18628D"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>Nº 10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F62FA" w:rsidRPr="0018628D" w:rsidRDefault="005F62FA" w:rsidP="001A6474">
            <w:pPr>
              <w:autoSpaceDE w:val="0"/>
              <w:snapToGrid w:val="0"/>
              <w:jc w:val="center"/>
            </w:pPr>
            <w:r w:rsidRPr="0018628D">
              <w:t>16/10/2016 à 22/10/2016</w:t>
            </w:r>
          </w:p>
        </w:tc>
        <w:tc>
          <w:tcPr>
            <w:tcW w:w="2146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Elaborar realização dos casos de uso e diagrama de sequencia</w:t>
            </w:r>
          </w:p>
        </w:tc>
        <w:tc>
          <w:tcPr>
            <w:tcW w:w="1800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Elaboração da realização dos casos de uso e diagrama de sequencia</w:t>
            </w:r>
          </w:p>
        </w:tc>
        <w:tc>
          <w:tcPr>
            <w:tcW w:w="1678" w:type="dxa"/>
            <w:shd w:val="clear" w:color="auto" w:fill="auto"/>
          </w:tcPr>
          <w:p w:rsidR="005F62FA" w:rsidRPr="0018628D" w:rsidRDefault="005F62FA" w:rsidP="001A6474">
            <w:pPr>
              <w:snapToGrid w:val="0"/>
            </w:pPr>
            <w:r w:rsidRPr="0018628D">
              <w:t>Iniciar elaboração do layout das interfaces</w:t>
            </w:r>
          </w:p>
        </w:tc>
        <w:tc>
          <w:tcPr>
            <w:tcW w:w="1837" w:type="dxa"/>
            <w:shd w:val="clear" w:color="auto" w:fill="auto"/>
          </w:tcPr>
          <w:p w:rsidR="005F62FA" w:rsidRPr="0018628D" w:rsidRDefault="005F62FA" w:rsidP="001A6474">
            <w:pPr>
              <w:pageBreakBefore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</w:tc>
      </w:tr>
      <w:tr w:rsidR="005F62FA" w:rsidTr="001A6474">
        <w:trPr>
          <w:trHeight w:val="1673"/>
          <w:jc w:val="center"/>
        </w:trPr>
        <w:tc>
          <w:tcPr>
            <w:tcW w:w="1227" w:type="dxa"/>
            <w:shd w:val="clear" w:color="auto" w:fill="auto"/>
          </w:tcPr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18628D"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>Nº 11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F62FA" w:rsidRPr="0018628D" w:rsidRDefault="005F62FA" w:rsidP="001A6474">
            <w:pPr>
              <w:autoSpaceDE w:val="0"/>
              <w:snapToGrid w:val="0"/>
              <w:jc w:val="center"/>
            </w:pPr>
            <w:r w:rsidRPr="0018628D">
              <w:t>23/10/2016 à 29/10/2016</w:t>
            </w:r>
          </w:p>
        </w:tc>
        <w:tc>
          <w:tcPr>
            <w:tcW w:w="2146" w:type="dxa"/>
            <w:shd w:val="clear" w:color="auto" w:fill="auto"/>
          </w:tcPr>
          <w:p w:rsidR="005F62FA" w:rsidRPr="0018628D" w:rsidRDefault="005F62FA" w:rsidP="001A6474">
            <w:pPr>
              <w:snapToGrid w:val="0"/>
            </w:pPr>
            <w:r w:rsidRPr="0018628D">
              <w:t>Iniciar elaboração do layout das interfaces</w:t>
            </w:r>
          </w:p>
        </w:tc>
        <w:tc>
          <w:tcPr>
            <w:tcW w:w="1800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Inicio da elaboração do layout das interfaces</w:t>
            </w:r>
          </w:p>
        </w:tc>
        <w:tc>
          <w:tcPr>
            <w:tcW w:w="1678" w:type="dxa"/>
            <w:shd w:val="clear" w:color="auto" w:fill="auto"/>
          </w:tcPr>
          <w:p w:rsidR="005F62FA" w:rsidRPr="0018628D" w:rsidRDefault="005F62FA" w:rsidP="001A6474">
            <w:pPr>
              <w:snapToGrid w:val="0"/>
            </w:pPr>
            <w:r w:rsidRPr="0018628D">
              <w:t>Concluir elaboração do layout das interfaces</w:t>
            </w:r>
          </w:p>
        </w:tc>
        <w:tc>
          <w:tcPr>
            <w:tcW w:w="1837" w:type="dxa"/>
            <w:shd w:val="clear" w:color="auto" w:fill="auto"/>
          </w:tcPr>
          <w:p w:rsidR="005F62FA" w:rsidRPr="0018628D" w:rsidRDefault="005F62FA" w:rsidP="001A6474">
            <w:pPr>
              <w:pageBreakBefore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</w:tc>
      </w:tr>
      <w:tr w:rsidR="005F62FA" w:rsidTr="001A6474">
        <w:trPr>
          <w:trHeight w:val="1673"/>
          <w:jc w:val="center"/>
        </w:trPr>
        <w:tc>
          <w:tcPr>
            <w:tcW w:w="1227" w:type="dxa"/>
            <w:shd w:val="clear" w:color="auto" w:fill="auto"/>
          </w:tcPr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5F62FA" w:rsidRPr="0018628D" w:rsidRDefault="005F62FA" w:rsidP="001A6474">
            <w:pPr>
              <w:autoSpaceDE w:val="0"/>
              <w:snapToGrid w:val="0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18628D"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>Nº 12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F62FA" w:rsidRPr="0018628D" w:rsidRDefault="005F62FA" w:rsidP="001A6474">
            <w:pPr>
              <w:autoSpaceDE w:val="0"/>
              <w:snapToGrid w:val="0"/>
              <w:jc w:val="center"/>
            </w:pPr>
            <w:r w:rsidRPr="0018628D">
              <w:t>30/10/2016 à</w:t>
            </w:r>
          </w:p>
          <w:p w:rsidR="005F62FA" w:rsidRPr="0018628D" w:rsidRDefault="005F62FA" w:rsidP="001A6474">
            <w:pPr>
              <w:autoSpaceDE w:val="0"/>
              <w:snapToGrid w:val="0"/>
              <w:jc w:val="center"/>
            </w:pPr>
            <w:r w:rsidRPr="0018628D">
              <w:t xml:space="preserve"> 05/11/2016</w:t>
            </w:r>
          </w:p>
        </w:tc>
        <w:tc>
          <w:tcPr>
            <w:tcW w:w="2146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Concluir elaboração do layout das interfaces</w:t>
            </w:r>
          </w:p>
        </w:tc>
        <w:tc>
          <w:tcPr>
            <w:tcW w:w="1800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Conclusão da elaboração do layout das interfaces</w:t>
            </w:r>
          </w:p>
        </w:tc>
        <w:tc>
          <w:tcPr>
            <w:tcW w:w="1678" w:type="dxa"/>
            <w:shd w:val="clear" w:color="auto" w:fill="auto"/>
          </w:tcPr>
          <w:p w:rsidR="005F62FA" w:rsidRPr="0018628D" w:rsidRDefault="005F62FA" w:rsidP="001A6474">
            <w:pPr>
              <w:snapToGrid w:val="0"/>
            </w:pPr>
            <w:r w:rsidRPr="0018628D">
              <w:t>Elaborar diagrama geral de classes de projeto</w:t>
            </w:r>
          </w:p>
        </w:tc>
        <w:tc>
          <w:tcPr>
            <w:tcW w:w="1837" w:type="dxa"/>
            <w:shd w:val="clear" w:color="auto" w:fill="auto"/>
          </w:tcPr>
          <w:p w:rsidR="005F62FA" w:rsidRPr="0018628D" w:rsidRDefault="005F62FA" w:rsidP="001A6474">
            <w:pPr>
              <w:pageBreakBefore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</w:tc>
      </w:tr>
      <w:tr w:rsidR="005F62FA" w:rsidTr="001A6474">
        <w:trPr>
          <w:trHeight w:val="1673"/>
          <w:jc w:val="center"/>
        </w:trPr>
        <w:tc>
          <w:tcPr>
            <w:tcW w:w="1227" w:type="dxa"/>
            <w:shd w:val="clear" w:color="auto" w:fill="auto"/>
          </w:tcPr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18628D"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>Nº 13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F62FA" w:rsidRPr="0018628D" w:rsidRDefault="005F62FA" w:rsidP="001A6474">
            <w:pPr>
              <w:autoSpaceDE w:val="0"/>
              <w:snapToGrid w:val="0"/>
              <w:jc w:val="center"/>
            </w:pPr>
            <w:r w:rsidRPr="0018628D">
              <w:t>06/11/2016 à</w:t>
            </w:r>
          </w:p>
          <w:p w:rsidR="005F62FA" w:rsidRPr="0018628D" w:rsidRDefault="005F62FA" w:rsidP="001A6474">
            <w:pPr>
              <w:autoSpaceDE w:val="0"/>
              <w:snapToGrid w:val="0"/>
              <w:jc w:val="center"/>
            </w:pPr>
            <w:r w:rsidRPr="0018628D">
              <w:t xml:space="preserve"> 12/11/2016</w:t>
            </w:r>
          </w:p>
        </w:tc>
        <w:tc>
          <w:tcPr>
            <w:tcW w:w="2146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Elaborar diagrama geral de classes de projeto</w:t>
            </w:r>
          </w:p>
        </w:tc>
        <w:tc>
          <w:tcPr>
            <w:tcW w:w="1800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Elaboração do diagrama geral de classes de projeto</w:t>
            </w:r>
          </w:p>
        </w:tc>
        <w:tc>
          <w:tcPr>
            <w:tcW w:w="1678" w:type="dxa"/>
            <w:shd w:val="clear" w:color="auto" w:fill="auto"/>
          </w:tcPr>
          <w:p w:rsidR="005F62FA" w:rsidRPr="0018628D" w:rsidRDefault="005F62FA" w:rsidP="001A6474">
            <w:pPr>
              <w:snapToGrid w:val="0"/>
            </w:pPr>
            <w:r w:rsidRPr="0018628D">
              <w:t>Revisar diagramas conforme codificação</w:t>
            </w:r>
          </w:p>
        </w:tc>
        <w:tc>
          <w:tcPr>
            <w:tcW w:w="1837" w:type="dxa"/>
            <w:shd w:val="clear" w:color="auto" w:fill="auto"/>
          </w:tcPr>
          <w:p w:rsidR="005F62FA" w:rsidRPr="0018628D" w:rsidRDefault="005F62FA" w:rsidP="001A6474">
            <w:pPr>
              <w:pageBreakBefore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</w:tc>
      </w:tr>
      <w:tr w:rsidR="005F62FA" w:rsidTr="001A6474">
        <w:trPr>
          <w:trHeight w:val="1673"/>
          <w:jc w:val="center"/>
        </w:trPr>
        <w:tc>
          <w:tcPr>
            <w:tcW w:w="1227" w:type="dxa"/>
            <w:shd w:val="clear" w:color="auto" w:fill="auto"/>
          </w:tcPr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18628D"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>Nº 14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F62FA" w:rsidRPr="0018628D" w:rsidRDefault="005F62FA" w:rsidP="001A6474">
            <w:pPr>
              <w:autoSpaceDE w:val="0"/>
              <w:snapToGrid w:val="0"/>
              <w:jc w:val="center"/>
            </w:pPr>
            <w:r w:rsidRPr="0018628D">
              <w:t>13/11/2016 à</w:t>
            </w:r>
          </w:p>
          <w:p w:rsidR="005F62FA" w:rsidRPr="0018628D" w:rsidRDefault="005F62FA" w:rsidP="001A6474">
            <w:pPr>
              <w:autoSpaceDE w:val="0"/>
              <w:snapToGrid w:val="0"/>
              <w:jc w:val="center"/>
            </w:pPr>
            <w:r w:rsidRPr="0018628D">
              <w:t xml:space="preserve"> 19/11/2016</w:t>
            </w:r>
          </w:p>
        </w:tc>
        <w:tc>
          <w:tcPr>
            <w:tcW w:w="2146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Revisar diagramas conforme codificação</w:t>
            </w:r>
          </w:p>
        </w:tc>
        <w:tc>
          <w:tcPr>
            <w:tcW w:w="1800" w:type="dxa"/>
            <w:shd w:val="clear" w:color="auto" w:fill="auto"/>
          </w:tcPr>
          <w:p w:rsidR="005F62FA" w:rsidRPr="0018628D" w:rsidRDefault="005F62FA" w:rsidP="001A6474">
            <w:pPr>
              <w:pageBreakBefore/>
            </w:pPr>
            <w:r w:rsidRPr="0018628D">
              <w:t>Revisão dos diagramas seguindo a codificação</w:t>
            </w:r>
          </w:p>
        </w:tc>
        <w:tc>
          <w:tcPr>
            <w:tcW w:w="1678" w:type="dxa"/>
            <w:shd w:val="clear" w:color="auto" w:fill="auto"/>
          </w:tcPr>
          <w:p w:rsidR="005F62FA" w:rsidRPr="0018628D" w:rsidRDefault="001E725B" w:rsidP="001A6474">
            <w:pPr>
              <w:snapToGrid w:val="0"/>
            </w:pPr>
            <w:r>
              <w:t>Iniciar realização dos testes de software</w:t>
            </w:r>
          </w:p>
        </w:tc>
        <w:tc>
          <w:tcPr>
            <w:tcW w:w="1837" w:type="dxa"/>
            <w:shd w:val="clear" w:color="auto" w:fill="auto"/>
          </w:tcPr>
          <w:p w:rsidR="005F62FA" w:rsidRPr="0018628D" w:rsidRDefault="005F62FA" w:rsidP="001A6474">
            <w:pPr>
              <w:pageBreakBefore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</w:tc>
      </w:tr>
      <w:tr w:rsidR="005F62FA" w:rsidTr="001A6474">
        <w:trPr>
          <w:trHeight w:val="1673"/>
          <w:jc w:val="center"/>
        </w:trPr>
        <w:tc>
          <w:tcPr>
            <w:tcW w:w="1227" w:type="dxa"/>
            <w:shd w:val="clear" w:color="auto" w:fill="auto"/>
          </w:tcPr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5F62FA" w:rsidRPr="0018628D" w:rsidRDefault="005F62FA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 w:rsidRPr="0018628D"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>Nº 15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F62FA" w:rsidRPr="0018628D" w:rsidRDefault="005F62FA" w:rsidP="001A6474">
            <w:pPr>
              <w:autoSpaceDE w:val="0"/>
              <w:snapToGrid w:val="0"/>
              <w:jc w:val="center"/>
            </w:pPr>
            <w:r w:rsidRPr="0018628D">
              <w:t>20/</w:t>
            </w:r>
            <w:r w:rsidR="0018628D">
              <w:t>11</w:t>
            </w:r>
            <w:r w:rsidRPr="0018628D">
              <w:t>/2016 à</w:t>
            </w:r>
          </w:p>
          <w:p w:rsidR="005F62FA" w:rsidRPr="0018628D" w:rsidRDefault="005F62FA" w:rsidP="001A6474">
            <w:pPr>
              <w:autoSpaceDE w:val="0"/>
              <w:snapToGrid w:val="0"/>
              <w:jc w:val="center"/>
            </w:pPr>
            <w:r w:rsidRPr="0018628D">
              <w:t xml:space="preserve"> 26/11/2016</w:t>
            </w:r>
          </w:p>
        </w:tc>
        <w:tc>
          <w:tcPr>
            <w:tcW w:w="2146" w:type="dxa"/>
            <w:shd w:val="clear" w:color="auto" w:fill="auto"/>
          </w:tcPr>
          <w:p w:rsidR="005F62FA" w:rsidRPr="0018628D" w:rsidRDefault="001E725B" w:rsidP="001A6474">
            <w:pPr>
              <w:pageBreakBefore/>
            </w:pPr>
            <w:r>
              <w:t>Iniciar realização dos testes de software</w:t>
            </w:r>
          </w:p>
        </w:tc>
        <w:tc>
          <w:tcPr>
            <w:tcW w:w="1800" w:type="dxa"/>
            <w:shd w:val="clear" w:color="auto" w:fill="auto"/>
          </w:tcPr>
          <w:p w:rsidR="005F62FA" w:rsidRPr="0018628D" w:rsidRDefault="001E725B" w:rsidP="001A6474">
            <w:pPr>
              <w:pageBreakBefore/>
            </w:pPr>
            <w:r>
              <w:t>Inicialização dos testes de software</w:t>
            </w:r>
            <w:r w:rsidR="005F62FA" w:rsidRPr="0018628D">
              <w:t>.</w:t>
            </w:r>
          </w:p>
        </w:tc>
        <w:tc>
          <w:tcPr>
            <w:tcW w:w="1678" w:type="dxa"/>
            <w:shd w:val="clear" w:color="auto" w:fill="auto"/>
          </w:tcPr>
          <w:p w:rsidR="005F62FA" w:rsidRPr="0018628D" w:rsidRDefault="001E725B" w:rsidP="001A6474">
            <w:pPr>
              <w:snapToGrid w:val="0"/>
            </w:pPr>
            <w:r>
              <w:t>Concluir os teste de software</w:t>
            </w:r>
          </w:p>
        </w:tc>
        <w:tc>
          <w:tcPr>
            <w:tcW w:w="1837" w:type="dxa"/>
            <w:shd w:val="clear" w:color="auto" w:fill="auto"/>
          </w:tcPr>
          <w:p w:rsidR="005F62FA" w:rsidRPr="0018628D" w:rsidRDefault="005F62FA" w:rsidP="001A6474">
            <w:pPr>
              <w:pageBreakBefore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</w:tc>
      </w:tr>
      <w:tr w:rsidR="0018628D" w:rsidTr="001A6474">
        <w:trPr>
          <w:trHeight w:val="1673"/>
          <w:jc w:val="center"/>
        </w:trPr>
        <w:tc>
          <w:tcPr>
            <w:tcW w:w="1227" w:type="dxa"/>
            <w:shd w:val="clear" w:color="auto" w:fill="auto"/>
          </w:tcPr>
          <w:p w:rsidR="0018628D" w:rsidRDefault="0018628D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  <w:p w:rsidR="0018628D" w:rsidRPr="0018628D" w:rsidRDefault="0018628D" w:rsidP="001A6474">
            <w:pPr>
              <w:autoSpaceDE w:val="0"/>
              <w:snapToGrid w:val="0"/>
              <w:jc w:val="center"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  <w:t>Nº 16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8628D" w:rsidRPr="0018628D" w:rsidRDefault="0018628D" w:rsidP="0018628D">
            <w:pPr>
              <w:autoSpaceDE w:val="0"/>
              <w:snapToGrid w:val="0"/>
              <w:jc w:val="center"/>
            </w:pPr>
            <w:r>
              <w:t>27</w:t>
            </w:r>
            <w:r w:rsidRPr="0018628D">
              <w:t>/</w:t>
            </w:r>
            <w:r>
              <w:t>11</w:t>
            </w:r>
            <w:r w:rsidRPr="0018628D">
              <w:t>/2016 à</w:t>
            </w:r>
          </w:p>
          <w:p w:rsidR="0018628D" w:rsidRPr="0018628D" w:rsidRDefault="0018628D" w:rsidP="00104E2C">
            <w:pPr>
              <w:autoSpaceDE w:val="0"/>
              <w:snapToGrid w:val="0"/>
              <w:jc w:val="center"/>
            </w:pPr>
            <w:r w:rsidRPr="0018628D">
              <w:t xml:space="preserve"> </w:t>
            </w:r>
            <w:r w:rsidR="00104E2C">
              <w:t>30</w:t>
            </w:r>
            <w:r w:rsidRPr="0018628D">
              <w:t>/1</w:t>
            </w:r>
            <w:r w:rsidR="00104E2C">
              <w:t>1</w:t>
            </w:r>
            <w:r w:rsidRPr="0018628D">
              <w:t>/2016</w:t>
            </w:r>
          </w:p>
        </w:tc>
        <w:tc>
          <w:tcPr>
            <w:tcW w:w="2146" w:type="dxa"/>
            <w:shd w:val="clear" w:color="auto" w:fill="auto"/>
          </w:tcPr>
          <w:p w:rsidR="0018628D" w:rsidRPr="0018628D" w:rsidRDefault="001E725B" w:rsidP="001A6474">
            <w:pPr>
              <w:pageBreakBefore/>
            </w:pPr>
            <w:r>
              <w:t>Concluir os teste de software</w:t>
            </w:r>
          </w:p>
        </w:tc>
        <w:tc>
          <w:tcPr>
            <w:tcW w:w="1800" w:type="dxa"/>
            <w:shd w:val="clear" w:color="auto" w:fill="auto"/>
          </w:tcPr>
          <w:p w:rsidR="0018628D" w:rsidRPr="0018628D" w:rsidRDefault="001E725B" w:rsidP="0018628D">
            <w:pPr>
              <w:pageBreakBefore/>
            </w:pPr>
            <w:r>
              <w:t>Conclusão dos testes de software</w:t>
            </w:r>
          </w:p>
        </w:tc>
        <w:tc>
          <w:tcPr>
            <w:tcW w:w="1678" w:type="dxa"/>
            <w:shd w:val="clear" w:color="auto" w:fill="auto"/>
          </w:tcPr>
          <w:p w:rsidR="0018628D" w:rsidRPr="0018628D" w:rsidRDefault="0018628D" w:rsidP="001A6474">
            <w:pPr>
              <w:snapToGrid w:val="0"/>
            </w:pPr>
            <w:r>
              <w:t>Entrega da documentação</w:t>
            </w:r>
          </w:p>
        </w:tc>
        <w:tc>
          <w:tcPr>
            <w:tcW w:w="1837" w:type="dxa"/>
            <w:shd w:val="clear" w:color="auto" w:fill="auto"/>
          </w:tcPr>
          <w:p w:rsidR="0018628D" w:rsidRPr="0018628D" w:rsidRDefault="0018628D" w:rsidP="001A6474">
            <w:pPr>
              <w:pageBreakBefore/>
              <w:rPr>
                <w:rFonts w:ascii="TimesNewRomanPS-BoldMT" w:hAnsi="TimesNewRomanPS-BoldMT" w:cs="TimesNewRomanPS-BoldMT"/>
                <w:b/>
                <w:bCs/>
                <w:sz w:val="20"/>
                <w:szCs w:val="20"/>
              </w:rPr>
            </w:pPr>
          </w:p>
        </w:tc>
      </w:tr>
    </w:tbl>
    <w:p w:rsidR="003C41C7" w:rsidRDefault="003C41C7" w:rsidP="005F62FA">
      <w:pPr>
        <w:pStyle w:val="Legenda1"/>
        <w:jc w:val="center"/>
      </w:pPr>
      <w:bookmarkStart w:id="11" w:name="_Toc470156754"/>
      <w:r>
        <w:t xml:space="preserve">Tabela </w:t>
      </w:r>
      <w:fldSimple w:instr=" SEQ &quot;Tabela&quot; \*Arabic ">
        <w:r w:rsidR="008B783C">
          <w:rPr>
            <w:noProof/>
          </w:rPr>
          <w:t>4</w:t>
        </w:r>
      </w:fldSimple>
      <w:r w:rsidR="005F62FA">
        <w:t xml:space="preserve"> - Relatório de Progresso</w:t>
      </w:r>
      <w:bookmarkEnd w:id="11"/>
    </w:p>
    <w:p w:rsidR="005F62FA" w:rsidRPr="005F62FA" w:rsidRDefault="005F62FA" w:rsidP="005F62FA"/>
    <w:p w:rsidR="00912DC0" w:rsidRDefault="00912DC0">
      <w:pPr>
        <w:pStyle w:val="Ttulo1"/>
      </w:pPr>
      <w:bookmarkStart w:id="12" w:name="_Toc470156712"/>
      <w:r>
        <w:t>Modelagem do Negócio</w:t>
      </w:r>
      <w:bookmarkEnd w:id="12"/>
    </w:p>
    <w:p w:rsidR="00912DC0" w:rsidRDefault="00912DC0"/>
    <w:p w:rsidR="00912DC0" w:rsidRPr="00A63377" w:rsidRDefault="00912DC0">
      <w:pPr>
        <w:pStyle w:val="Ttulo2"/>
        <w:tabs>
          <w:tab w:val="left" w:pos="576"/>
        </w:tabs>
      </w:pPr>
      <w:bookmarkStart w:id="13" w:name="_Toc470156713"/>
      <w:r w:rsidRPr="00A63377">
        <w:t>Ata de Reunião</w:t>
      </w:r>
      <w:bookmarkEnd w:id="13"/>
      <w:r w:rsidR="00D70720" w:rsidRPr="00A63377">
        <w:t xml:space="preserve"> </w:t>
      </w:r>
    </w:p>
    <w:p w:rsidR="00912DC0" w:rsidRDefault="00912DC0"/>
    <w:p w:rsidR="00912DC0" w:rsidRDefault="00912DC0">
      <w:pPr>
        <w:pStyle w:val="Ttulo3"/>
        <w:tabs>
          <w:tab w:val="left" w:pos="720"/>
        </w:tabs>
      </w:pPr>
      <w:bookmarkStart w:id="14" w:name="_Toc470156714"/>
      <w:r>
        <w:t>Ata n.º 01</w:t>
      </w:r>
      <w:bookmarkEnd w:id="14"/>
    </w:p>
    <w:p w:rsidR="00912DC0" w:rsidRDefault="00912DC0"/>
    <w:tbl>
      <w:tblPr>
        <w:tblW w:w="9235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1"/>
        <w:gridCol w:w="2756"/>
        <w:gridCol w:w="4598"/>
      </w:tblGrid>
      <w:tr w:rsidR="005F62FA" w:rsidTr="001A6474">
        <w:trPr>
          <w:cantSplit/>
        </w:trPr>
        <w:tc>
          <w:tcPr>
            <w:tcW w:w="92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F62FA" w:rsidRPr="0075076C" w:rsidRDefault="005F62FA" w:rsidP="001A6474">
            <w:pPr>
              <w:pStyle w:val="Comment"/>
              <w:snapToGrid w:val="0"/>
              <w:jc w:val="center"/>
              <w:rPr>
                <w:b/>
                <w:bCs/>
                <w:i w:val="0"/>
                <w:iCs/>
                <w:color w:val="000000"/>
                <w:sz w:val="28"/>
                <w:szCs w:val="28"/>
              </w:rPr>
            </w:pPr>
            <w:r w:rsidRPr="0075076C">
              <w:rPr>
                <w:b/>
                <w:bCs/>
                <w:i w:val="0"/>
                <w:iCs/>
                <w:color w:val="000000"/>
                <w:sz w:val="28"/>
                <w:szCs w:val="28"/>
              </w:rPr>
              <w:t xml:space="preserve">ATA da Reunião n.º </w:t>
            </w:r>
          </w:p>
        </w:tc>
      </w:tr>
      <w:tr w:rsidR="005F62FA" w:rsidTr="001A6474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5F62FA" w:rsidRDefault="005F62FA" w:rsidP="001A6474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Data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5F62FA" w:rsidRDefault="005F62FA" w:rsidP="001A6474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Horário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F62FA" w:rsidRDefault="005F62FA" w:rsidP="001A6474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Local</w:t>
            </w:r>
          </w:p>
        </w:tc>
      </w:tr>
      <w:tr w:rsidR="005F62FA" w:rsidTr="001A6474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F62FA" w:rsidRPr="0018628D" w:rsidRDefault="005F62FA" w:rsidP="001A6474">
            <w:pPr>
              <w:pStyle w:val="Comment"/>
              <w:snapToGrid w:val="0"/>
              <w:rPr>
                <w:i w:val="0"/>
                <w:color w:val="auto"/>
                <w:szCs w:val="24"/>
                <w:lang w:val="en-US"/>
              </w:rPr>
            </w:pPr>
            <w:r w:rsidRPr="0018628D">
              <w:rPr>
                <w:i w:val="0"/>
                <w:color w:val="auto"/>
                <w:szCs w:val="24"/>
                <w:lang w:val="en-US"/>
              </w:rPr>
              <w:t>15/08/2016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F62FA" w:rsidRPr="0018628D" w:rsidRDefault="005F62FA" w:rsidP="001A6474">
            <w:pPr>
              <w:pStyle w:val="Comment"/>
              <w:snapToGrid w:val="0"/>
              <w:rPr>
                <w:i w:val="0"/>
                <w:color w:val="auto"/>
                <w:szCs w:val="24"/>
                <w:lang w:val="en-US"/>
              </w:rPr>
            </w:pPr>
            <w:r w:rsidRPr="0018628D">
              <w:rPr>
                <w:i w:val="0"/>
                <w:color w:val="auto"/>
                <w:szCs w:val="24"/>
                <w:lang w:val="en-US"/>
              </w:rPr>
              <w:t>Das 17h02m as 17h47m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8628D" w:rsidRDefault="005F62FA" w:rsidP="001A6474">
            <w:pPr>
              <w:pStyle w:val="Comment"/>
              <w:snapToGrid w:val="0"/>
              <w:rPr>
                <w:i w:val="0"/>
                <w:color w:val="auto"/>
                <w:szCs w:val="24"/>
              </w:rPr>
            </w:pPr>
            <w:r w:rsidRPr="0018628D">
              <w:rPr>
                <w:i w:val="0"/>
                <w:color w:val="auto"/>
                <w:szCs w:val="24"/>
              </w:rPr>
              <w:t>IF Goiano – Campus Iporá Bloco VII</w:t>
            </w:r>
          </w:p>
        </w:tc>
      </w:tr>
      <w:tr w:rsidR="005F62FA" w:rsidTr="001A6474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5F62FA" w:rsidRPr="0018628D" w:rsidRDefault="005F62FA" w:rsidP="001A6474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auto"/>
              </w:rPr>
            </w:pPr>
            <w:r w:rsidRPr="0018628D">
              <w:rPr>
                <w:b/>
                <w:bCs/>
                <w:i w:val="0"/>
                <w:iCs/>
                <w:color w:val="auto"/>
              </w:rPr>
              <w:lastRenderedPageBreak/>
              <w:t>Equipe técnica</w:t>
            </w:r>
          </w:p>
        </w:tc>
        <w:tc>
          <w:tcPr>
            <w:tcW w:w="73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8628D" w:rsidRDefault="005F62FA" w:rsidP="001A6474">
            <w:pPr>
              <w:pStyle w:val="Comment"/>
              <w:snapToGrid w:val="0"/>
              <w:rPr>
                <w:i w:val="0"/>
                <w:color w:val="auto"/>
                <w:szCs w:val="24"/>
              </w:rPr>
            </w:pPr>
            <w:r w:rsidRPr="0018628D">
              <w:rPr>
                <w:i w:val="0"/>
                <w:color w:val="auto"/>
                <w:szCs w:val="24"/>
              </w:rPr>
              <w:t>Jaqueline Lopes Araújo</w:t>
            </w:r>
          </w:p>
          <w:p w:rsidR="005F62FA" w:rsidRPr="0018628D" w:rsidRDefault="005F62FA" w:rsidP="001A6474">
            <w:pPr>
              <w:pStyle w:val="Comment"/>
              <w:jc w:val="both"/>
              <w:rPr>
                <w:b/>
                <w:bCs/>
                <w:i w:val="0"/>
                <w:iCs/>
                <w:color w:val="auto"/>
              </w:rPr>
            </w:pPr>
          </w:p>
        </w:tc>
      </w:tr>
      <w:tr w:rsidR="005F62FA" w:rsidTr="001A6474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5F62FA" w:rsidRPr="0018628D" w:rsidRDefault="005F62FA" w:rsidP="001A6474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auto"/>
              </w:rPr>
            </w:pPr>
            <w:r w:rsidRPr="0018628D">
              <w:rPr>
                <w:b/>
                <w:bCs/>
                <w:i w:val="0"/>
                <w:iCs/>
                <w:color w:val="auto"/>
              </w:rPr>
              <w:t>Equipe usuária</w:t>
            </w:r>
          </w:p>
        </w:tc>
        <w:tc>
          <w:tcPr>
            <w:tcW w:w="73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8628D" w:rsidRDefault="005F62FA" w:rsidP="001A6474">
            <w:pPr>
              <w:pStyle w:val="Comment"/>
              <w:snapToGrid w:val="0"/>
              <w:rPr>
                <w:i w:val="0"/>
                <w:color w:val="auto"/>
                <w:szCs w:val="24"/>
              </w:rPr>
            </w:pPr>
            <w:r w:rsidRPr="0018628D">
              <w:rPr>
                <w:i w:val="0"/>
                <w:color w:val="auto"/>
                <w:szCs w:val="24"/>
              </w:rPr>
              <w:t>Jaqueline Lopes, Nívia Maria.</w:t>
            </w:r>
          </w:p>
          <w:p w:rsidR="005F62FA" w:rsidRPr="0018628D" w:rsidRDefault="005F62FA" w:rsidP="001A6474">
            <w:pPr>
              <w:pStyle w:val="Comment"/>
              <w:jc w:val="both"/>
              <w:rPr>
                <w:b/>
                <w:bCs/>
                <w:i w:val="0"/>
                <w:iCs/>
                <w:color w:val="auto"/>
              </w:rPr>
            </w:pPr>
          </w:p>
        </w:tc>
      </w:tr>
      <w:tr w:rsidR="005F62FA" w:rsidTr="001A6474">
        <w:trPr>
          <w:cantSplit/>
        </w:trPr>
        <w:tc>
          <w:tcPr>
            <w:tcW w:w="92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F62FA" w:rsidRPr="0018628D" w:rsidRDefault="005F62FA" w:rsidP="001A6474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auto"/>
              </w:rPr>
            </w:pPr>
            <w:r w:rsidRPr="0018628D">
              <w:rPr>
                <w:b/>
                <w:bCs/>
                <w:i w:val="0"/>
                <w:iCs/>
                <w:color w:val="auto"/>
              </w:rPr>
              <w:t>Teor desta reunião</w:t>
            </w:r>
          </w:p>
        </w:tc>
      </w:tr>
      <w:tr w:rsidR="005F62FA" w:rsidTr="001A6474">
        <w:trPr>
          <w:cantSplit/>
        </w:trPr>
        <w:tc>
          <w:tcPr>
            <w:tcW w:w="92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8628D" w:rsidRDefault="005F62FA" w:rsidP="00DF3062">
            <w:pPr>
              <w:pStyle w:val="Comment"/>
              <w:jc w:val="both"/>
              <w:rPr>
                <w:b/>
                <w:bCs/>
                <w:i w:val="0"/>
                <w:iCs/>
                <w:color w:val="auto"/>
              </w:rPr>
            </w:pPr>
            <w:r w:rsidRPr="0018628D">
              <w:rPr>
                <w:i w:val="0"/>
                <w:color w:val="auto"/>
                <w:szCs w:val="24"/>
              </w:rPr>
              <w:t>1. A reunião foi realizada no local e na hora agendada. Dado início à reunião, Srta Jaqueline 2.Lopes conduziu a reunião se apresentando e deu início a entrevista com os usuários, para 3.que fosse concluído o levantamento de requisitos final do projeto. A Srta Nivia Maria respondeu a todas as perguntas, e esclareceu as necessidades do 6.local e como espera que o sistema contribua. Os usuários querem um sistema que possa 7.controlar a entrada e saída de equipamentos, e controlar o estoque dos demais materiais.</w:t>
            </w:r>
          </w:p>
        </w:tc>
      </w:tr>
      <w:tr w:rsidR="005F62FA" w:rsidTr="001A6474">
        <w:trPr>
          <w:cantSplit/>
        </w:trPr>
        <w:tc>
          <w:tcPr>
            <w:tcW w:w="92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F62FA" w:rsidRPr="0018628D" w:rsidRDefault="005F62FA" w:rsidP="001A6474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auto"/>
              </w:rPr>
            </w:pPr>
            <w:r w:rsidRPr="0018628D">
              <w:rPr>
                <w:b/>
                <w:bCs/>
                <w:i w:val="0"/>
                <w:iCs/>
                <w:color w:val="auto"/>
              </w:rPr>
              <w:t>Observação Importante</w:t>
            </w:r>
          </w:p>
        </w:tc>
      </w:tr>
      <w:tr w:rsidR="005F62FA" w:rsidTr="001A6474">
        <w:trPr>
          <w:cantSplit/>
        </w:trPr>
        <w:tc>
          <w:tcPr>
            <w:tcW w:w="92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8628D" w:rsidRDefault="005F62FA" w:rsidP="001A6474">
            <w:pPr>
              <w:pStyle w:val="Standard1"/>
              <w:keepNext/>
              <w:numPr>
                <w:ilvl w:val="0"/>
                <w:numId w:val="3"/>
              </w:numPr>
              <w:tabs>
                <w:tab w:val="left" w:pos="360"/>
              </w:tabs>
              <w:spacing w:before="0" w:after="0"/>
              <w:ind w:left="360"/>
              <w:jc w:val="both"/>
              <w:rPr>
                <w:sz w:val="24"/>
                <w:szCs w:val="24"/>
              </w:rPr>
            </w:pPr>
            <w:r w:rsidRPr="0018628D">
              <w:rPr>
                <w:sz w:val="24"/>
                <w:szCs w:val="24"/>
              </w:rPr>
              <w:t xml:space="preserve">Técnica usada durante a </w:t>
            </w:r>
            <w:r w:rsidR="0018628D" w:rsidRPr="0018628D">
              <w:rPr>
                <w:sz w:val="24"/>
                <w:szCs w:val="24"/>
              </w:rPr>
              <w:t>reunião:</w:t>
            </w:r>
            <w:r w:rsidRPr="0018628D">
              <w:rPr>
                <w:sz w:val="24"/>
                <w:szCs w:val="24"/>
              </w:rPr>
              <w:t xml:space="preserve"> entrevista informal </w:t>
            </w:r>
            <w:r w:rsidR="0018628D" w:rsidRPr="0018628D">
              <w:rPr>
                <w:sz w:val="24"/>
                <w:szCs w:val="24"/>
              </w:rPr>
              <w:t>e storyboarding</w:t>
            </w:r>
            <w:r w:rsidRPr="0018628D">
              <w:rPr>
                <w:sz w:val="24"/>
                <w:szCs w:val="24"/>
              </w:rPr>
              <w:t>;</w:t>
            </w:r>
          </w:p>
          <w:p w:rsidR="005F62FA" w:rsidRPr="0018628D" w:rsidRDefault="005F62FA" w:rsidP="001A6474">
            <w:pPr>
              <w:pStyle w:val="Standard1"/>
              <w:keepNext/>
              <w:numPr>
                <w:ilvl w:val="0"/>
                <w:numId w:val="3"/>
              </w:numPr>
              <w:tabs>
                <w:tab w:val="left" w:pos="360"/>
              </w:tabs>
              <w:spacing w:before="0" w:after="0"/>
              <w:ind w:left="360"/>
              <w:jc w:val="both"/>
              <w:rPr>
                <w:sz w:val="24"/>
                <w:szCs w:val="24"/>
              </w:rPr>
            </w:pPr>
            <w:r w:rsidRPr="0018628D">
              <w:rPr>
                <w:sz w:val="24"/>
                <w:szCs w:val="24"/>
              </w:rPr>
              <w:t xml:space="preserve">Contatos: Jaqueline Lopes – </w:t>
            </w:r>
            <w:hyperlink r:id="rId7" w:history="1">
              <w:r w:rsidRPr="0018628D">
                <w:rPr>
                  <w:rStyle w:val="Hyperlink"/>
                  <w:color w:val="auto"/>
                  <w:sz w:val="24"/>
                  <w:szCs w:val="24"/>
                  <w:u w:val="none"/>
                </w:rPr>
                <w:t>jaqueline.araujo@ifgoiano.edu.br</w:t>
              </w:r>
            </w:hyperlink>
            <w:r w:rsidRPr="0018628D">
              <w:rPr>
                <w:sz w:val="24"/>
                <w:szCs w:val="24"/>
              </w:rPr>
              <w:t xml:space="preserve">; Nívia Maria – </w:t>
            </w:r>
            <w:r w:rsidR="0018628D" w:rsidRPr="0018628D">
              <w:rPr>
                <w:sz w:val="24"/>
                <w:szCs w:val="24"/>
              </w:rPr>
              <w:t>nivia.maria@ifgoiano.edu.br;</w:t>
            </w:r>
            <w:r w:rsidRPr="0018628D">
              <w:rPr>
                <w:sz w:val="24"/>
                <w:szCs w:val="24"/>
              </w:rPr>
              <w:t xml:space="preserve"> Maíra Cristina – mairacreis@hotmail.com;</w:t>
            </w:r>
          </w:p>
        </w:tc>
      </w:tr>
      <w:tr w:rsidR="005F62FA" w:rsidTr="001A6474">
        <w:trPr>
          <w:cantSplit/>
        </w:trPr>
        <w:tc>
          <w:tcPr>
            <w:tcW w:w="92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5F62FA" w:rsidRPr="0018628D" w:rsidRDefault="005F62FA" w:rsidP="001A6474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auto"/>
              </w:rPr>
            </w:pPr>
            <w:r w:rsidRPr="0018628D">
              <w:rPr>
                <w:b/>
                <w:bCs/>
                <w:i w:val="0"/>
                <w:iCs/>
                <w:color w:val="auto"/>
              </w:rPr>
              <w:t>Requisitos Registrados</w:t>
            </w:r>
          </w:p>
        </w:tc>
      </w:tr>
      <w:tr w:rsidR="005F62FA" w:rsidTr="001A6474">
        <w:trPr>
          <w:cantSplit/>
          <w:trHeight w:val="509"/>
        </w:trPr>
        <w:tc>
          <w:tcPr>
            <w:tcW w:w="92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8628D" w:rsidRDefault="005F62FA" w:rsidP="001A6474">
            <w:pPr>
              <w:pStyle w:val="Standard1"/>
              <w:keepNext/>
              <w:snapToGrid w:val="0"/>
              <w:spacing w:before="120"/>
              <w:jc w:val="both"/>
              <w:rPr>
                <w:sz w:val="24"/>
                <w:szCs w:val="24"/>
              </w:rPr>
            </w:pPr>
            <w:r w:rsidRPr="0018628D">
              <w:rPr>
                <w:sz w:val="24"/>
                <w:szCs w:val="24"/>
              </w:rPr>
              <w:t xml:space="preserve">Gerenciar a reserva de equipamentos; </w:t>
            </w:r>
          </w:p>
          <w:p w:rsidR="005F62FA" w:rsidRPr="0018628D" w:rsidRDefault="005F62FA" w:rsidP="001A6474">
            <w:pPr>
              <w:pStyle w:val="Standard1"/>
              <w:keepNext/>
              <w:snapToGrid w:val="0"/>
              <w:spacing w:before="120"/>
              <w:jc w:val="both"/>
              <w:rPr>
                <w:sz w:val="24"/>
                <w:szCs w:val="24"/>
              </w:rPr>
            </w:pPr>
            <w:r w:rsidRPr="0018628D">
              <w:rPr>
                <w:sz w:val="24"/>
                <w:szCs w:val="24"/>
              </w:rPr>
              <w:t xml:space="preserve">Controlar estoque de materiais; </w:t>
            </w:r>
          </w:p>
          <w:p w:rsidR="005F62FA" w:rsidRPr="0018628D" w:rsidRDefault="005F62FA" w:rsidP="001A6474">
            <w:pPr>
              <w:pStyle w:val="Standard1"/>
              <w:keepNext/>
              <w:snapToGrid w:val="0"/>
              <w:spacing w:before="120"/>
              <w:jc w:val="both"/>
              <w:rPr>
                <w:sz w:val="24"/>
                <w:szCs w:val="24"/>
              </w:rPr>
            </w:pPr>
            <w:r w:rsidRPr="0018628D">
              <w:rPr>
                <w:sz w:val="24"/>
                <w:szCs w:val="24"/>
              </w:rPr>
              <w:t>Seguir nível de hierarquia no âmbito;</w:t>
            </w:r>
          </w:p>
        </w:tc>
      </w:tr>
      <w:tr w:rsidR="005F62FA" w:rsidTr="001A6474">
        <w:trPr>
          <w:cantSplit/>
          <w:trHeight w:val="419"/>
        </w:trPr>
        <w:tc>
          <w:tcPr>
            <w:tcW w:w="923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62FA" w:rsidRPr="0018628D" w:rsidRDefault="005F62FA" w:rsidP="001A6474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auto"/>
              </w:rPr>
            </w:pPr>
            <w:r w:rsidRPr="0018628D">
              <w:rPr>
                <w:b/>
                <w:bCs/>
                <w:i w:val="0"/>
                <w:iCs/>
                <w:color w:val="auto"/>
              </w:rPr>
              <w:t>Aprovação do documento</w:t>
            </w:r>
          </w:p>
        </w:tc>
      </w:tr>
      <w:tr w:rsidR="005F62FA" w:rsidTr="001A6474">
        <w:trPr>
          <w:cantSplit/>
          <w:trHeight w:val="419"/>
        </w:trPr>
        <w:tc>
          <w:tcPr>
            <w:tcW w:w="923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8628D" w:rsidRDefault="005F62FA" w:rsidP="001A6474">
            <w:pPr>
              <w:pStyle w:val="Standard1"/>
              <w:keepNext/>
              <w:snapToGrid w:val="0"/>
              <w:spacing w:before="0" w:after="0"/>
              <w:jc w:val="both"/>
              <w:rPr>
                <w:sz w:val="24"/>
                <w:szCs w:val="24"/>
              </w:rPr>
            </w:pPr>
            <w:r w:rsidRPr="0018628D">
              <w:rPr>
                <w:sz w:val="24"/>
                <w:szCs w:val="24"/>
              </w:rPr>
              <w:t>Assinaturas:</w:t>
            </w:r>
          </w:p>
          <w:p w:rsidR="005F62FA" w:rsidRDefault="005F62FA" w:rsidP="001E725B">
            <w:pPr>
              <w:pStyle w:val="Standard1"/>
              <w:spacing w:before="0" w:after="0"/>
              <w:jc w:val="both"/>
              <w:rPr>
                <w:sz w:val="24"/>
                <w:szCs w:val="24"/>
              </w:rPr>
            </w:pPr>
            <w:r w:rsidRPr="0018628D">
              <w:rPr>
                <w:sz w:val="24"/>
                <w:szCs w:val="24"/>
              </w:rPr>
              <w:t xml:space="preserve">  </w:t>
            </w:r>
            <w:r w:rsidR="001E725B">
              <w:rPr>
                <w:sz w:val="24"/>
                <w:szCs w:val="24"/>
              </w:rPr>
              <w:t>-</w:t>
            </w:r>
          </w:p>
          <w:p w:rsidR="001E725B" w:rsidRDefault="001E725B" w:rsidP="001E725B">
            <w:pPr>
              <w:pStyle w:val="Standard1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-</w:t>
            </w:r>
          </w:p>
          <w:p w:rsidR="001E725B" w:rsidRPr="0018628D" w:rsidRDefault="001E725B" w:rsidP="001E725B">
            <w:pPr>
              <w:pStyle w:val="Standard1"/>
              <w:spacing w:before="0" w:after="0"/>
              <w:jc w:val="both"/>
              <w:rPr>
                <w:sz w:val="24"/>
                <w:szCs w:val="24"/>
              </w:rPr>
            </w:pPr>
          </w:p>
        </w:tc>
      </w:tr>
    </w:tbl>
    <w:p w:rsidR="00912DC0" w:rsidRDefault="00912DC0">
      <w:pPr>
        <w:pStyle w:val="Legenda1"/>
        <w:jc w:val="center"/>
      </w:pPr>
      <w:bookmarkStart w:id="15" w:name="_Toc470156755"/>
      <w:r>
        <w:t xml:space="preserve">Tabela </w:t>
      </w:r>
      <w:fldSimple w:instr=" SEQ &quot;Tabela&quot; \*Arabic ">
        <w:r w:rsidR="008B783C">
          <w:rPr>
            <w:noProof/>
          </w:rPr>
          <w:t>5</w:t>
        </w:r>
      </w:fldSimple>
      <w:r>
        <w:t xml:space="preserve"> – Ata de Reunião n.º 01</w:t>
      </w:r>
      <w:bookmarkEnd w:id="15"/>
    </w:p>
    <w:p w:rsidR="00912DC0" w:rsidRDefault="00912DC0">
      <w:pPr>
        <w:pStyle w:val="Ttulo2"/>
        <w:tabs>
          <w:tab w:val="left" w:pos="576"/>
        </w:tabs>
      </w:pPr>
      <w:bookmarkStart w:id="16" w:name="_Toc470156715"/>
      <w:r>
        <w:t>Descrição do Negócio</w:t>
      </w:r>
      <w:bookmarkEnd w:id="16"/>
    </w:p>
    <w:p w:rsidR="00912DC0" w:rsidRDefault="00912DC0"/>
    <w:p w:rsidR="005F62FA" w:rsidRPr="00104E2C" w:rsidRDefault="005F62FA" w:rsidP="005F62FA">
      <w:pPr>
        <w:ind w:firstLine="576"/>
        <w:jc w:val="both"/>
      </w:pPr>
      <w:r w:rsidRPr="00104E2C">
        <w:t xml:space="preserve">O negócio em questão trata-se de um software de gerenciamento de reservas de aparelhos eletrônicos, e controle de estoque para o ambiente, onde se encontram os assistentes de alunos, que são os servidores designados para esta função. </w:t>
      </w:r>
    </w:p>
    <w:p w:rsidR="005F62FA" w:rsidRPr="00104E2C" w:rsidRDefault="005F62FA" w:rsidP="005F62FA">
      <w:pPr>
        <w:ind w:firstLine="576"/>
        <w:jc w:val="both"/>
      </w:pPr>
      <w:r w:rsidRPr="00104E2C">
        <w:t>Todos os aparelhos disponíveis para empréstimos devem estar devidamente etiquetados, também há a entrega de kits, os quais contém um apagador e canetões. O controle dos empréstimos de aparelhos eletrônicos é realizado manualmente através de uma planilha</w:t>
      </w:r>
      <w:r w:rsidR="001C0CD1">
        <w:t xml:space="preserve"> onde é registrado o nome do professor nos horários que ele deseja utilizar o equipamento</w:t>
      </w:r>
      <w:r w:rsidRPr="00104E2C">
        <w:t>. Já o controle de estoque dos materiais dispostos nos kits, é realizado da seguinte forma: o assistente de alunos faz uma verificação semanal (sempre as sextas feira), caso não tenha a quantidade mínima, para canetões 01 caixa e 10 apagadores, é solicitado no almoxarifado. Para tal é expedido uma autorização do setor da gerencia de ensino, permitindo a retirada dos materiais solicitados. Posteriormente os mesmos são entregues aos assistentes de alunos para que sejam utilizados conforme atribuições designadas.</w:t>
      </w:r>
    </w:p>
    <w:p w:rsidR="002733B8" w:rsidRDefault="002733B8" w:rsidP="002733B8">
      <w:pPr>
        <w:pStyle w:val="Ttulo2"/>
        <w:tabs>
          <w:tab w:val="left" w:pos="576"/>
        </w:tabs>
      </w:pPr>
      <w:bookmarkStart w:id="17" w:name="_Toc470156716"/>
      <w:r>
        <w:lastRenderedPageBreak/>
        <w:t>Lista de Regras de Negócio</w:t>
      </w:r>
      <w:bookmarkEnd w:id="17"/>
    </w:p>
    <w:p w:rsidR="00912DC0" w:rsidRDefault="00912DC0">
      <w:pPr>
        <w:pStyle w:val="Legenda1"/>
        <w:jc w:val="center"/>
      </w:pPr>
    </w:p>
    <w:p w:rsidR="00031EA9" w:rsidRDefault="00031EA9" w:rsidP="00031EA9"/>
    <w:tbl>
      <w:tblPr>
        <w:tblW w:w="0" w:type="auto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41"/>
        <w:gridCol w:w="5352"/>
        <w:gridCol w:w="1471"/>
      </w:tblGrid>
      <w:tr w:rsidR="005F62FA" w:rsidTr="001A6474">
        <w:trPr>
          <w:cantSplit/>
          <w:trHeight w:val="42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:rsidR="005F62FA" w:rsidRDefault="005F62FA" w:rsidP="001A6474">
            <w:pPr>
              <w:pStyle w:val="Comment"/>
              <w:snapToGrid w:val="0"/>
              <w:jc w:val="center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Identificação</w:t>
            </w:r>
          </w:p>
        </w:tc>
        <w:tc>
          <w:tcPr>
            <w:tcW w:w="5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:rsidR="005F62FA" w:rsidRDefault="005F62FA" w:rsidP="001A6474">
            <w:pPr>
              <w:pStyle w:val="Comment"/>
              <w:snapToGrid w:val="0"/>
              <w:jc w:val="center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Regras de Negócio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:rsidR="005F62FA" w:rsidRDefault="005F62FA" w:rsidP="001A6474">
            <w:pPr>
              <w:pStyle w:val="Comment"/>
              <w:snapToGrid w:val="0"/>
              <w:jc w:val="center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Requisito Associado</w:t>
            </w:r>
          </w:p>
        </w:tc>
      </w:tr>
      <w:tr w:rsidR="005F62FA" w:rsidTr="001A6474">
        <w:trPr>
          <w:cantSplit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F62FA" w:rsidRPr="00104E2C" w:rsidRDefault="00F34E23" w:rsidP="001A6474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RN01</w:t>
            </w:r>
          </w:p>
        </w:tc>
        <w:tc>
          <w:tcPr>
            <w:tcW w:w="5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F62FA" w:rsidRPr="00104E2C" w:rsidRDefault="005F62FA" w:rsidP="001F7FBB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 w:rsidRPr="00104E2C">
              <w:rPr>
                <w:i w:val="0"/>
                <w:color w:val="auto"/>
              </w:rPr>
              <w:t>O a</w:t>
            </w:r>
            <w:r w:rsidR="001F7FBB">
              <w:rPr>
                <w:i w:val="0"/>
                <w:color w:val="auto"/>
              </w:rPr>
              <w:t>ssistente de aluno só pode ser cadastrado pelo</w:t>
            </w:r>
            <w:r w:rsidRPr="00104E2C">
              <w:rPr>
                <w:i w:val="0"/>
                <w:color w:val="auto"/>
              </w:rPr>
              <w:t xml:space="preserve"> gerente de ensino</w:t>
            </w:r>
            <w:r w:rsidR="001F7FBB">
              <w:rPr>
                <w:i w:val="0"/>
                <w:color w:val="auto"/>
              </w:rPr>
              <w:t>.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04E2C" w:rsidRDefault="005F62FA" w:rsidP="001A6474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 w:rsidRPr="00104E2C">
              <w:rPr>
                <w:i w:val="0"/>
                <w:color w:val="auto"/>
              </w:rPr>
              <w:t>R02</w:t>
            </w:r>
            <w:r w:rsidR="001F7FBB">
              <w:rPr>
                <w:i w:val="0"/>
                <w:color w:val="auto"/>
              </w:rPr>
              <w:t xml:space="preserve"> </w:t>
            </w:r>
          </w:p>
        </w:tc>
      </w:tr>
      <w:tr w:rsidR="005F62FA" w:rsidTr="001A6474">
        <w:trPr>
          <w:cantSplit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F62FA" w:rsidRPr="00104E2C" w:rsidRDefault="00F34E23" w:rsidP="001A6474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RN02</w:t>
            </w:r>
          </w:p>
        </w:tc>
        <w:tc>
          <w:tcPr>
            <w:tcW w:w="5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F62FA" w:rsidRPr="00104E2C" w:rsidRDefault="001F7FBB" w:rsidP="001A6474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 xml:space="preserve">Os empréstimos só podem ser realizados para docente que são </w:t>
            </w:r>
            <w:r w:rsidR="00DF3062">
              <w:rPr>
                <w:i w:val="0"/>
                <w:color w:val="auto"/>
              </w:rPr>
              <w:t>cadastrados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04E2C" w:rsidRDefault="00F34E23" w:rsidP="001A6474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R03</w:t>
            </w:r>
          </w:p>
        </w:tc>
      </w:tr>
      <w:tr w:rsidR="005F62FA" w:rsidTr="001A6474">
        <w:trPr>
          <w:cantSplit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F62FA" w:rsidRPr="00104E2C" w:rsidRDefault="00F34E23" w:rsidP="001A6474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RN03</w:t>
            </w:r>
          </w:p>
        </w:tc>
        <w:tc>
          <w:tcPr>
            <w:tcW w:w="5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F62FA" w:rsidRPr="00104E2C" w:rsidRDefault="005F62FA" w:rsidP="00206F50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 w:rsidRPr="00104E2C">
              <w:rPr>
                <w:i w:val="0"/>
                <w:color w:val="auto"/>
              </w:rPr>
              <w:t>As reservas podem ser feitas apenas por assistentes de aluno.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B171C1" w:rsidRDefault="00B171C1" w:rsidP="001A6474">
            <w:pPr>
              <w:pStyle w:val="Comment"/>
              <w:snapToGrid w:val="0"/>
              <w:jc w:val="both"/>
              <w:rPr>
                <w:i w:val="0"/>
                <w:color w:val="000000" w:themeColor="text1"/>
              </w:rPr>
            </w:pPr>
            <w:r w:rsidRPr="00B171C1">
              <w:rPr>
                <w:i w:val="0"/>
                <w:color w:val="000000" w:themeColor="text1"/>
              </w:rPr>
              <w:t>R06</w:t>
            </w:r>
          </w:p>
        </w:tc>
      </w:tr>
      <w:tr w:rsidR="005F62FA" w:rsidTr="001A6474">
        <w:trPr>
          <w:cantSplit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F62FA" w:rsidRPr="00104E2C" w:rsidRDefault="00F34E23" w:rsidP="001A6474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RN04</w:t>
            </w:r>
          </w:p>
        </w:tc>
        <w:tc>
          <w:tcPr>
            <w:tcW w:w="5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F62FA" w:rsidRPr="00104E2C" w:rsidRDefault="005F62FA" w:rsidP="00F34E23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 w:rsidRPr="00104E2C">
              <w:rPr>
                <w:i w:val="0"/>
                <w:color w:val="auto"/>
              </w:rPr>
              <w:t>O controle dos kits</w:t>
            </w:r>
            <w:r w:rsidR="00F34E23">
              <w:rPr>
                <w:i w:val="0"/>
                <w:color w:val="auto"/>
              </w:rPr>
              <w:t xml:space="preserve"> é feito de acordo com uma quantidade mínima pré-estabelecida.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B171C1" w:rsidRDefault="005F62FA" w:rsidP="001A6474">
            <w:pPr>
              <w:pStyle w:val="Comment"/>
              <w:snapToGrid w:val="0"/>
              <w:jc w:val="both"/>
              <w:rPr>
                <w:i w:val="0"/>
                <w:color w:val="000000" w:themeColor="text1"/>
              </w:rPr>
            </w:pPr>
            <w:r w:rsidRPr="00B171C1">
              <w:rPr>
                <w:i w:val="0"/>
                <w:color w:val="000000" w:themeColor="text1"/>
              </w:rPr>
              <w:t>R07</w:t>
            </w:r>
          </w:p>
        </w:tc>
      </w:tr>
      <w:tr w:rsidR="005F62FA" w:rsidTr="001A6474">
        <w:trPr>
          <w:cantSplit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F62FA" w:rsidRPr="00104E2C" w:rsidRDefault="00F34E23" w:rsidP="001A6474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RN05</w:t>
            </w:r>
          </w:p>
        </w:tc>
        <w:tc>
          <w:tcPr>
            <w:tcW w:w="5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F62FA" w:rsidRPr="00104E2C" w:rsidRDefault="005F62FA" w:rsidP="00AE1689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 w:rsidRPr="00104E2C">
              <w:rPr>
                <w:i w:val="0"/>
                <w:color w:val="auto"/>
              </w:rPr>
              <w:t xml:space="preserve">O cadastro de equipamento, </w:t>
            </w:r>
            <w:r w:rsidR="00F34E23">
              <w:rPr>
                <w:i w:val="0"/>
                <w:color w:val="auto"/>
              </w:rPr>
              <w:t>são realizados apenas pelos assistentes de alunos.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04E2C" w:rsidRDefault="005F62FA" w:rsidP="001A6474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 w:rsidRPr="00104E2C">
              <w:rPr>
                <w:i w:val="0"/>
                <w:color w:val="auto"/>
              </w:rPr>
              <w:t>R04</w:t>
            </w:r>
          </w:p>
        </w:tc>
      </w:tr>
    </w:tbl>
    <w:p w:rsidR="002733B8" w:rsidRDefault="002733B8" w:rsidP="002733B8">
      <w:pPr>
        <w:pStyle w:val="Legenda1"/>
        <w:jc w:val="center"/>
      </w:pPr>
      <w:bookmarkStart w:id="18" w:name="_Toc470156756"/>
      <w:r>
        <w:t xml:space="preserve">Tabela </w:t>
      </w:r>
      <w:fldSimple w:instr=" SEQ &quot;Tabela&quot; \*Arabic ">
        <w:r w:rsidR="008B783C">
          <w:rPr>
            <w:noProof/>
          </w:rPr>
          <w:t>6</w:t>
        </w:r>
      </w:fldSimple>
      <w:r>
        <w:t xml:space="preserve"> – Lista de Regras de Negócio</w:t>
      </w:r>
      <w:bookmarkEnd w:id="18"/>
    </w:p>
    <w:p w:rsidR="002733B8" w:rsidRDefault="002733B8" w:rsidP="002733B8"/>
    <w:p w:rsidR="00912DC0" w:rsidRDefault="00912DC0">
      <w:pPr>
        <w:pStyle w:val="Ttulo2"/>
        <w:tabs>
          <w:tab w:val="left" w:pos="576"/>
        </w:tabs>
      </w:pPr>
      <w:bookmarkStart w:id="19" w:name="_Toc470156717"/>
      <w:r>
        <w:t>Definição do Problema</w:t>
      </w:r>
      <w:bookmarkEnd w:id="19"/>
    </w:p>
    <w:p w:rsidR="00912DC0" w:rsidRDefault="00912DC0"/>
    <w:p w:rsidR="005F62FA" w:rsidRPr="00104E2C" w:rsidRDefault="00104E2C" w:rsidP="005F62FA">
      <w:pPr>
        <w:pStyle w:val="Comment"/>
        <w:jc w:val="both"/>
        <w:rPr>
          <w:i w:val="0"/>
          <w:color w:val="auto"/>
        </w:rPr>
      </w:pPr>
      <w:r>
        <w:rPr>
          <w:color w:val="auto"/>
        </w:rPr>
        <w:t xml:space="preserve">       </w:t>
      </w:r>
      <w:r w:rsidR="005F62FA" w:rsidRPr="00104E2C">
        <w:rPr>
          <w:i w:val="0"/>
          <w:color w:val="auto"/>
        </w:rPr>
        <w:t xml:space="preserve">Atualmente o IF Goiano – Campus Iporá, dispõe de equipamentos eletrônicos e demais materiais didáticos. Contudo estes equipamentos possuem quantidade limitada, o que requer que cada docente reserve antecipadamente. A realização destas reservas é </w:t>
      </w:r>
      <w:r w:rsidR="00B171C1" w:rsidRPr="00104E2C">
        <w:rPr>
          <w:i w:val="0"/>
          <w:color w:val="auto"/>
        </w:rPr>
        <w:t>feita</w:t>
      </w:r>
      <w:r w:rsidR="005F62FA" w:rsidRPr="00104E2C">
        <w:rPr>
          <w:i w:val="0"/>
          <w:color w:val="auto"/>
        </w:rPr>
        <w:t xml:space="preserve"> de forma manual, o que requer tempo, e está sujeito a e erros. Os assistentes de alunos são responsáveis por manter uma tabela com estas reservas e também pelo controle de entrada e saída de qualquer equipamento, e controle de estoque de kits didáticos, que são compostos por apagadores e canetões.</w:t>
      </w:r>
    </w:p>
    <w:p w:rsidR="00912DC0" w:rsidRDefault="00912DC0"/>
    <w:p w:rsidR="00912DC0" w:rsidRDefault="00912DC0">
      <w:pPr>
        <w:pStyle w:val="Ttulo2"/>
        <w:tabs>
          <w:tab w:val="left" w:pos="576"/>
        </w:tabs>
      </w:pPr>
      <w:bookmarkStart w:id="20" w:name="_Toc470156718"/>
      <w:r>
        <w:t>Objetivo do Software</w:t>
      </w:r>
      <w:bookmarkEnd w:id="20"/>
    </w:p>
    <w:p w:rsidR="00912DC0" w:rsidRDefault="00912DC0"/>
    <w:p w:rsidR="00912DC0" w:rsidRDefault="00104E2C">
      <w:pPr>
        <w:pStyle w:val="Comment"/>
        <w:jc w:val="both"/>
        <w:rPr>
          <w:i w:val="0"/>
          <w:color w:val="auto"/>
        </w:rPr>
      </w:pPr>
      <w:r>
        <w:rPr>
          <w:i w:val="0"/>
          <w:color w:val="auto"/>
        </w:rPr>
        <w:t xml:space="preserve">       </w:t>
      </w:r>
      <w:r w:rsidR="00A63377" w:rsidRPr="00104E2C">
        <w:rPr>
          <w:i w:val="0"/>
          <w:color w:val="auto"/>
        </w:rPr>
        <w:t>O sistema proposto tem como objetivo cadastrar todos os equipamentos eletrônicos do setor de assistência de alunos do Instituto Federal Goiano – Campus Iporá, que através de empréstimos, são entregues aos docentes que tenha realizado reserva do equipamento anteriormente.</w:t>
      </w:r>
      <w:r w:rsidR="00912DC0" w:rsidRPr="00104E2C">
        <w:rPr>
          <w:i w:val="0"/>
          <w:color w:val="auto"/>
        </w:rPr>
        <w:t xml:space="preserve"> </w:t>
      </w:r>
      <w:r w:rsidR="00BC7228" w:rsidRPr="00104E2C">
        <w:rPr>
          <w:i w:val="0"/>
          <w:color w:val="auto"/>
        </w:rPr>
        <w:t>Este software realizará também o cadastro de docente</w:t>
      </w:r>
      <w:r w:rsidR="001C0CD1">
        <w:rPr>
          <w:i w:val="0"/>
          <w:color w:val="auto"/>
        </w:rPr>
        <w:t>s, assistentes de alunos, e gerê</w:t>
      </w:r>
      <w:r w:rsidR="00BC7228" w:rsidRPr="00104E2C">
        <w:rPr>
          <w:i w:val="0"/>
          <w:color w:val="auto"/>
        </w:rPr>
        <w:t xml:space="preserve">ncia de ensino, onde conforme suas devidas hierarquias realizarão suas atividades relacionadas </w:t>
      </w:r>
      <w:r w:rsidR="001C0CD1" w:rsidRPr="00104E2C">
        <w:rPr>
          <w:i w:val="0"/>
          <w:color w:val="auto"/>
        </w:rPr>
        <w:t>ao empréstimo</w:t>
      </w:r>
      <w:r w:rsidR="00BC7228" w:rsidRPr="00104E2C">
        <w:rPr>
          <w:i w:val="0"/>
          <w:color w:val="auto"/>
        </w:rPr>
        <w:t xml:space="preserve"> de equipamentos. Ainda no sistema será possível fazer o controle de estoque dos aparelhos, agilizando o andamento dos setores e funcionários dependentes de empréstimos de equipamentos.</w:t>
      </w:r>
    </w:p>
    <w:p w:rsidR="00DF3062" w:rsidRPr="00104E2C" w:rsidRDefault="00DF3062">
      <w:pPr>
        <w:pStyle w:val="Comment"/>
        <w:jc w:val="both"/>
        <w:rPr>
          <w:i w:val="0"/>
          <w:color w:val="auto"/>
        </w:rPr>
      </w:pPr>
    </w:p>
    <w:p w:rsidR="00912DC0" w:rsidRDefault="00912DC0">
      <w:pPr>
        <w:pStyle w:val="Ttulo2"/>
        <w:tabs>
          <w:tab w:val="left" w:pos="576"/>
        </w:tabs>
      </w:pPr>
      <w:bookmarkStart w:id="21" w:name="_Toc470156719"/>
      <w:r>
        <w:lastRenderedPageBreak/>
        <w:t>Escopo do Software</w:t>
      </w:r>
      <w:bookmarkEnd w:id="21"/>
    </w:p>
    <w:p w:rsidR="00912DC0" w:rsidRDefault="00912DC0"/>
    <w:p w:rsidR="005F62FA" w:rsidRPr="00104E2C" w:rsidRDefault="005F62FA" w:rsidP="005F62FA">
      <w:pPr>
        <w:pStyle w:val="Comment"/>
        <w:jc w:val="both"/>
        <w:rPr>
          <w:i w:val="0"/>
          <w:color w:val="auto"/>
        </w:rPr>
      </w:pPr>
      <w:r w:rsidRPr="0018628D">
        <w:rPr>
          <w:color w:val="auto"/>
        </w:rPr>
        <w:tab/>
      </w:r>
      <w:r w:rsidRPr="00104E2C">
        <w:rPr>
          <w:i w:val="0"/>
          <w:color w:val="auto"/>
        </w:rPr>
        <w:t xml:space="preserve">Este software irá atender a demanda de reservas de aparelhos, e possibilitar o controle de estoque </w:t>
      </w:r>
      <w:r w:rsidR="001C0CD1" w:rsidRPr="00104E2C">
        <w:rPr>
          <w:i w:val="0"/>
          <w:color w:val="auto"/>
        </w:rPr>
        <w:t>materiais didáticos</w:t>
      </w:r>
      <w:r w:rsidRPr="00104E2C">
        <w:rPr>
          <w:i w:val="0"/>
          <w:color w:val="auto"/>
        </w:rPr>
        <w:t>. Ele fará o cadastro da gerencia de ensino, que por sua vez, será responsável por fazer o cadastro dos assistentes de alunos. Os assistentes de alunos podem verificar a disponibilidade de aparelhos, e ainda alterar caso seja necessário adicionar ou excluir algum equipamento, e podem também realizar a reserva de aparelhos quando solicitado por algum docente. O software fará também um cadastro de todos os docentes do Instituto. Apenas os assistentes de alunos, poderão fazer o cadastro dos docentes. No cadastro destes servidores, são solicitados seu nome completo, número do SUAP, e e-mail institucional. Na realização da reserva haverá o horário de entrada, saída, o docente que realizou a retirada do aparelho, o equipamento e identificação do mesmo.</w:t>
      </w:r>
    </w:p>
    <w:p w:rsidR="005F62FA" w:rsidRDefault="005F62FA" w:rsidP="005F62FA">
      <w:pPr>
        <w:pStyle w:val="Comment"/>
        <w:jc w:val="both"/>
        <w:rPr>
          <w:color w:val="FF0000"/>
        </w:rPr>
      </w:pPr>
    </w:p>
    <w:p w:rsidR="00912DC0" w:rsidRDefault="00912DC0">
      <w:pPr>
        <w:pStyle w:val="Ttulo2"/>
        <w:tabs>
          <w:tab w:val="left" w:pos="576"/>
        </w:tabs>
      </w:pPr>
      <w:bookmarkStart w:id="22" w:name="_Toc470156720"/>
      <w:r>
        <w:t>Clientes Alvo</w:t>
      </w:r>
      <w:bookmarkEnd w:id="22"/>
    </w:p>
    <w:p w:rsidR="00912DC0" w:rsidRDefault="00912DC0"/>
    <w:tbl>
      <w:tblPr>
        <w:tblW w:w="9179" w:type="dxa"/>
        <w:tblInd w:w="108" w:type="dxa"/>
        <w:tblBorders>
          <w:top w:val="single" w:sz="12" w:space="0" w:color="5B9BD5"/>
          <w:left w:val="single" w:sz="12" w:space="0" w:color="5B9BD5"/>
          <w:bottom w:val="single" w:sz="12" w:space="0" w:color="5B9BD5"/>
          <w:right w:val="single" w:sz="12" w:space="0" w:color="5B9BD5"/>
          <w:insideH w:val="single" w:sz="12" w:space="0" w:color="5B9BD5"/>
          <w:insideV w:val="single" w:sz="12" w:space="0" w:color="5B9BD5"/>
        </w:tblBorders>
        <w:tblLayout w:type="fixed"/>
        <w:tblLook w:val="0000" w:firstRow="0" w:lastRow="0" w:firstColumn="0" w:lastColumn="0" w:noHBand="0" w:noVBand="0"/>
      </w:tblPr>
      <w:tblGrid>
        <w:gridCol w:w="3825"/>
        <w:gridCol w:w="5354"/>
      </w:tblGrid>
      <w:tr w:rsidR="005F62FA" w:rsidTr="001A6474">
        <w:trPr>
          <w:cantSplit/>
        </w:trPr>
        <w:tc>
          <w:tcPr>
            <w:tcW w:w="3825" w:type="dxa"/>
            <w:shd w:val="clear" w:color="auto" w:fill="D9D9D9"/>
          </w:tcPr>
          <w:p w:rsidR="005F62FA" w:rsidRDefault="005F62FA" w:rsidP="001A6474">
            <w:pPr>
              <w:snapToGrid w:val="0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5354" w:type="dxa"/>
            <w:shd w:val="clear" w:color="auto" w:fill="D9D9D9"/>
          </w:tcPr>
          <w:p w:rsidR="005F62FA" w:rsidRDefault="005F62FA" w:rsidP="001A647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Definição</w:t>
            </w:r>
          </w:p>
        </w:tc>
      </w:tr>
      <w:tr w:rsidR="005F62FA" w:rsidTr="001A6474">
        <w:trPr>
          <w:cantSplit/>
        </w:trPr>
        <w:tc>
          <w:tcPr>
            <w:tcW w:w="3825" w:type="dxa"/>
          </w:tcPr>
          <w:p w:rsidR="005F62FA" w:rsidRPr="0018628D" w:rsidRDefault="005F62FA" w:rsidP="001A6474">
            <w:pPr>
              <w:snapToGrid w:val="0"/>
              <w:rPr>
                <w:b/>
              </w:rPr>
            </w:pPr>
            <w:r w:rsidRPr="0018628D">
              <w:rPr>
                <w:b/>
              </w:rPr>
              <w:t>Administrador</w:t>
            </w:r>
          </w:p>
        </w:tc>
        <w:tc>
          <w:tcPr>
            <w:tcW w:w="5354" w:type="dxa"/>
          </w:tcPr>
          <w:p w:rsidR="005F62FA" w:rsidRPr="00104E2C" w:rsidRDefault="00626479" w:rsidP="001A6474">
            <w:pPr>
              <w:pStyle w:val="Comment"/>
              <w:snapToGrid w:val="0"/>
              <w:spacing w:after="0"/>
              <w:rPr>
                <w:bCs/>
                <w:i w:val="0"/>
                <w:iCs/>
                <w:color w:val="auto"/>
              </w:rPr>
            </w:pPr>
            <w:r w:rsidRPr="00104E2C">
              <w:rPr>
                <w:bCs/>
                <w:i w:val="0"/>
                <w:iCs/>
                <w:color w:val="auto"/>
              </w:rPr>
              <w:t>Mantem o cadastro da gerencia de ensino, dos assistentes de alunos, e realiza o cadastro de docentes.</w:t>
            </w:r>
          </w:p>
        </w:tc>
      </w:tr>
      <w:tr w:rsidR="005F62FA" w:rsidTr="001A6474">
        <w:trPr>
          <w:cantSplit/>
        </w:trPr>
        <w:tc>
          <w:tcPr>
            <w:tcW w:w="3825" w:type="dxa"/>
          </w:tcPr>
          <w:p w:rsidR="005F62FA" w:rsidRPr="0018628D" w:rsidRDefault="005F62FA" w:rsidP="001A6474">
            <w:pPr>
              <w:snapToGrid w:val="0"/>
              <w:rPr>
                <w:b/>
              </w:rPr>
            </w:pPr>
            <w:r w:rsidRPr="0018628D">
              <w:rPr>
                <w:b/>
              </w:rPr>
              <w:t>Gerencia de Ensino</w:t>
            </w:r>
          </w:p>
        </w:tc>
        <w:tc>
          <w:tcPr>
            <w:tcW w:w="5354" w:type="dxa"/>
          </w:tcPr>
          <w:p w:rsidR="005F62FA" w:rsidRPr="00104E2C" w:rsidRDefault="005F62FA" w:rsidP="001A6474">
            <w:pPr>
              <w:snapToGri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4E2C">
              <w:rPr>
                <w:rFonts w:ascii="Times New Roman" w:hAnsi="Times New Roman" w:cs="Times New Roman"/>
                <w:sz w:val="24"/>
                <w:szCs w:val="24"/>
              </w:rPr>
              <w:t>Mantem o cadastro dos assistentes de alunos, podendo alterá-los.</w:t>
            </w:r>
          </w:p>
        </w:tc>
      </w:tr>
      <w:tr w:rsidR="005F62FA" w:rsidTr="001A6474">
        <w:trPr>
          <w:cantSplit/>
        </w:trPr>
        <w:tc>
          <w:tcPr>
            <w:tcW w:w="3825" w:type="dxa"/>
          </w:tcPr>
          <w:p w:rsidR="005F62FA" w:rsidRPr="0018628D" w:rsidRDefault="005F62FA" w:rsidP="001A6474">
            <w:pPr>
              <w:snapToGrid w:val="0"/>
              <w:rPr>
                <w:b/>
              </w:rPr>
            </w:pPr>
            <w:r w:rsidRPr="0018628D">
              <w:rPr>
                <w:b/>
              </w:rPr>
              <w:t>Assistente de alunos</w:t>
            </w:r>
          </w:p>
        </w:tc>
        <w:tc>
          <w:tcPr>
            <w:tcW w:w="5354" w:type="dxa"/>
          </w:tcPr>
          <w:p w:rsidR="005F62FA" w:rsidRPr="00104E2C" w:rsidRDefault="005F62FA" w:rsidP="001A6474">
            <w:pPr>
              <w:snapToGri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4E2C">
              <w:rPr>
                <w:rFonts w:ascii="Times New Roman" w:hAnsi="Times New Roman" w:cs="Times New Roman"/>
                <w:sz w:val="24"/>
                <w:szCs w:val="24"/>
              </w:rPr>
              <w:t xml:space="preserve">Realiza cadastro de docentes, gerencia os equipamentos e estoque dos mesmos, e faz o gerenciamento de reservas. </w:t>
            </w:r>
          </w:p>
        </w:tc>
      </w:tr>
    </w:tbl>
    <w:p w:rsidR="00912DC0" w:rsidRPr="001E725B" w:rsidRDefault="00912DC0">
      <w:pPr>
        <w:pStyle w:val="Legenda1"/>
        <w:jc w:val="center"/>
      </w:pPr>
      <w:bookmarkStart w:id="23" w:name="_Toc470156757"/>
      <w:r>
        <w:t xml:space="preserve">Tabela </w:t>
      </w:r>
      <w:fldSimple w:instr=" SEQ &quot;Tabela&quot; \*Arabic ">
        <w:r w:rsidR="008B783C">
          <w:rPr>
            <w:noProof/>
          </w:rPr>
          <w:t>7</w:t>
        </w:r>
      </w:fldSimple>
      <w:r>
        <w:t xml:space="preserve"> – Clientes Alvo</w:t>
      </w:r>
      <w:bookmarkEnd w:id="23"/>
    </w:p>
    <w:p w:rsidR="00FC4F4A" w:rsidRDefault="00FC4F4A" w:rsidP="00FC4F4A">
      <w:pPr>
        <w:pStyle w:val="Ttulo2"/>
        <w:tabs>
          <w:tab w:val="left" w:pos="576"/>
        </w:tabs>
      </w:pPr>
      <w:bookmarkStart w:id="24" w:name="_Toc470156721"/>
      <w:r>
        <w:t>Lista de Requisitos</w:t>
      </w:r>
      <w:bookmarkEnd w:id="24"/>
    </w:p>
    <w:p w:rsidR="00FC4F4A" w:rsidRDefault="00FC4F4A" w:rsidP="00FC4F4A"/>
    <w:tbl>
      <w:tblPr>
        <w:tblW w:w="0" w:type="auto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7176"/>
      </w:tblGrid>
      <w:tr w:rsidR="005F62FA" w:rsidTr="001A6474">
        <w:trPr>
          <w:cantSplit/>
          <w:trHeight w:val="421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:rsidR="005F62FA" w:rsidRDefault="005F62FA" w:rsidP="001A6474">
            <w:pPr>
              <w:pStyle w:val="Comment"/>
              <w:snapToGrid w:val="0"/>
              <w:jc w:val="center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Identificação</w:t>
            </w:r>
          </w:p>
        </w:tc>
        <w:tc>
          <w:tcPr>
            <w:tcW w:w="7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:rsidR="005F62FA" w:rsidRDefault="005F62FA" w:rsidP="001A6474">
            <w:pPr>
              <w:pStyle w:val="Comment"/>
              <w:snapToGrid w:val="0"/>
              <w:jc w:val="center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Requisito</w:t>
            </w:r>
          </w:p>
        </w:tc>
      </w:tr>
      <w:tr w:rsidR="005F62FA" w:rsidRPr="0018628D" w:rsidTr="001A6474">
        <w:trPr>
          <w:cantSplit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F62FA" w:rsidRPr="00104E2C" w:rsidRDefault="005F62FA" w:rsidP="001A6474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 w:rsidRPr="00104E2C">
              <w:rPr>
                <w:i w:val="0"/>
                <w:color w:val="auto"/>
              </w:rPr>
              <w:t>R01</w:t>
            </w:r>
          </w:p>
        </w:tc>
        <w:tc>
          <w:tcPr>
            <w:tcW w:w="7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04E2C" w:rsidRDefault="005F62FA" w:rsidP="001A6474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 w:rsidRPr="00104E2C">
              <w:rPr>
                <w:i w:val="0"/>
                <w:color w:val="auto"/>
              </w:rPr>
              <w:t>Manter gerencia de ensino.</w:t>
            </w:r>
          </w:p>
        </w:tc>
      </w:tr>
      <w:tr w:rsidR="005F62FA" w:rsidRPr="0018628D" w:rsidTr="001A6474">
        <w:trPr>
          <w:cantSplit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F62FA" w:rsidRPr="00104E2C" w:rsidRDefault="005F62FA" w:rsidP="001A6474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 w:rsidRPr="00104E2C">
              <w:rPr>
                <w:i w:val="0"/>
                <w:color w:val="auto"/>
              </w:rPr>
              <w:t>R02</w:t>
            </w:r>
          </w:p>
        </w:tc>
        <w:tc>
          <w:tcPr>
            <w:tcW w:w="7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04E2C" w:rsidRDefault="005F62FA" w:rsidP="001A6474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 w:rsidRPr="00104E2C">
              <w:rPr>
                <w:i w:val="0"/>
                <w:color w:val="auto"/>
              </w:rPr>
              <w:t>Manter assistente de alunos</w:t>
            </w:r>
          </w:p>
        </w:tc>
      </w:tr>
      <w:tr w:rsidR="005F62FA" w:rsidRPr="0018628D" w:rsidTr="001A6474">
        <w:trPr>
          <w:cantSplit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F62FA" w:rsidRPr="00104E2C" w:rsidRDefault="005F62FA" w:rsidP="001A6474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 w:rsidRPr="00104E2C">
              <w:rPr>
                <w:i w:val="0"/>
                <w:color w:val="auto"/>
              </w:rPr>
              <w:t>R03</w:t>
            </w:r>
          </w:p>
        </w:tc>
        <w:tc>
          <w:tcPr>
            <w:tcW w:w="7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04E2C" w:rsidRDefault="005F62FA" w:rsidP="001A6474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 w:rsidRPr="00104E2C">
              <w:rPr>
                <w:i w:val="0"/>
                <w:color w:val="auto"/>
              </w:rPr>
              <w:t>Realizar cadastro de docente.</w:t>
            </w:r>
          </w:p>
        </w:tc>
      </w:tr>
      <w:tr w:rsidR="005F62FA" w:rsidRPr="0018628D" w:rsidTr="001A6474">
        <w:trPr>
          <w:cantSplit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F62FA" w:rsidRPr="00104E2C" w:rsidRDefault="005F62FA" w:rsidP="001A6474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 w:rsidRPr="00104E2C">
              <w:rPr>
                <w:i w:val="0"/>
                <w:color w:val="auto"/>
              </w:rPr>
              <w:t>R04</w:t>
            </w:r>
          </w:p>
        </w:tc>
        <w:tc>
          <w:tcPr>
            <w:tcW w:w="7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04E2C" w:rsidRDefault="005F62FA" w:rsidP="001A6474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 w:rsidRPr="00104E2C">
              <w:rPr>
                <w:i w:val="0"/>
                <w:color w:val="auto"/>
              </w:rPr>
              <w:t>Cadastrar equipamentos</w:t>
            </w:r>
          </w:p>
        </w:tc>
      </w:tr>
      <w:tr w:rsidR="005F62FA" w:rsidRPr="0018628D" w:rsidTr="001A6474">
        <w:trPr>
          <w:cantSplit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F62FA" w:rsidRPr="00104E2C" w:rsidRDefault="005F62FA" w:rsidP="001A6474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 w:rsidRPr="00104E2C">
              <w:rPr>
                <w:i w:val="0"/>
                <w:color w:val="auto"/>
              </w:rPr>
              <w:t>R05</w:t>
            </w:r>
          </w:p>
        </w:tc>
        <w:tc>
          <w:tcPr>
            <w:tcW w:w="7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04E2C" w:rsidRDefault="005F62FA" w:rsidP="00626479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 w:rsidRPr="00104E2C">
              <w:rPr>
                <w:i w:val="0"/>
                <w:color w:val="auto"/>
              </w:rPr>
              <w:t>Verificar</w:t>
            </w:r>
            <w:r w:rsidR="00626479" w:rsidRPr="00104E2C">
              <w:rPr>
                <w:i w:val="0"/>
                <w:color w:val="auto"/>
              </w:rPr>
              <w:t xml:space="preserve"> status de </w:t>
            </w:r>
            <w:r w:rsidRPr="00104E2C">
              <w:rPr>
                <w:i w:val="0"/>
                <w:color w:val="auto"/>
              </w:rPr>
              <w:t>equipamentos</w:t>
            </w:r>
          </w:p>
        </w:tc>
      </w:tr>
      <w:tr w:rsidR="005F62FA" w:rsidRPr="0018628D" w:rsidTr="001A6474">
        <w:trPr>
          <w:cantSplit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F62FA" w:rsidRPr="00104E2C" w:rsidRDefault="005F62FA" w:rsidP="001A6474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 w:rsidRPr="00104E2C">
              <w:rPr>
                <w:i w:val="0"/>
                <w:color w:val="auto"/>
              </w:rPr>
              <w:t>R06</w:t>
            </w:r>
          </w:p>
        </w:tc>
        <w:tc>
          <w:tcPr>
            <w:tcW w:w="7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04E2C" w:rsidRDefault="005F62FA" w:rsidP="00626479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 w:rsidRPr="00104E2C">
              <w:rPr>
                <w:i w:val="0"/>
                <w:color w:val="auto"/>
              </w:rPr>
              <w:t xml:space="preserve">Gerenciar </w:t>
            </w:r>
            <w:r w:rsidR="00626479" w:rsidRPr="00104E2C">
              <w:rPr>
                <w:i w:val="0"/>
                <w:color w:val="auto"/>
              </w:rPr>
              <w:t>reserva</w:t>
            </w:r>
          </w:p>
        </w:tc>
      </w:tr>
      <w:tr w:rsidR="005F62FA" w:rsidRPr="0018628D" w:rsidTr="001A6474">
        <w:trPr>
          <w:cantSplit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F62FA" w:rsidRPr="00104E2C" w:rsidRDefault="005F62FA" w:rsidP="001A6474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 w:rsidRPr="00104E2C">
              <w:rPr>
                <w:i w:val="0"/>
                <w:color w:val="auto"/>
              </w:rPr>
              <w:t>R07</w:t>
            </w:r>
          </w:p>
        </w:tc>
        <w:tc>
          <w:tcPr>
            <w:tcW w:w="7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04E2C" w:rsidRDefault="005F62FA" w:rsidP="001A6474">
            <w:pPr>
              <w:pStyle w:val="Comment"/>
              <w:snapToGrid w:val="0"/>
              <w:jc w:val="both"/>
              <w:rPr>
                <w:i w:val="0"/>
                <w:color w:val="auto"/>
              </w:rPr>
            </w:pPr>
            <w:r w:rsidRPr="00104E2C">
              <w:rPr>
                <w:i w:val="0"/>
                <w:color w:val="auto"/>
              </w:rPr>
              <w:t>Controlar quantidade</w:t>
            </w:r>
          </w:p>
        </w:tc>
      </w:tr>
    </w:tbl>
    <w:p w:rsidR="003048D1" w:rsidRDefault="003048D1" w:rsidP="003048D1">
      <w:pPr>
        <w:pStyle w:val="Legenda1"/>
        <w:jc w:val="center"/>
      </w:pPr>
      <w:r w:rsidRPr="0018628D">
        <w:t>Tabela 7</w:t>
      </w:r>
      <w:r>
        <w:t xml:space="preserve"> – Lista de Requisitos</w:t>
      </w:r>
    </w:p>
    <w:p w:rsidR="00912DC0" w:rsidRDefault="00912DC0">
      <w:pPr>
        <w:pStyle w:val="Ttulo1"/>
      </w:pPr>
      <w:bookmarkStart w:id="25" w:name="_Toc470156722"/>
      <w:r>
        <w:lastRenderedPageBreak/>
        <w:t>Requisitos</w:t>
      </w:r>
      <w:bookmarkEnd w:id="25"/>
    </w:p>
    <w:p w:rsidR="00912DC0" w:rsidRDefault="00912DC0"/>
    <w:p w:rsidR="00912DC0" w:rsidRDefault="00912DC0">
      <w:pPr>
        <w:pStyle w:val="Ttulo2"/>
        <w:tabs>
          <w:tab w:val="left" w:pos="576"/>
        </w:tabs>
      </w:pPr>
      <w:bookmarkStart w:id="26" w:name="_Toc470156723"/>
      <w:r>
        <w:t>Especificação de Requisitos n.º 01</w:t>
      </w:r>
      <w:bookmarkEnd w:id="26"/>
    </w:p>
    <w:p w:rsidR="00912DC0" w:rsidRDefault="00912DC0"/>
    <w:p w:rsidR="00912DC0" w:rsidRDefault="00912DC0">
      <w:pPr>
        <w:pStyle w:val="Ttulo3"/>
        <w:tabs>
          <w:tab w:val="left" w:pos="720"/>
        </w:tabs>
      </w:pPr>
      <w:bookmarkStart w:id="27" w:name="_Toc470156724"/>
      <w:r>
        <w:t>Descrição do Requisito R01</w:t>
      </w:r>
      <w:bookmarkEnd w:id="27"/>
    </w:p>
    <w:p w:rsidR="00912DC0" w:rsidRDefault="00912DC0"/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89"/>
        <w:gridCol w:w="6240"/>
      </w:tblGrid>
      <w:tr w:rsidR="005F62FA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5F62FA" w:rsidRDefault="005F62FA" w:rsidP="001A6474">
            <w:pPr>
              <w:pStyle w:val="Comment"/>
              <w:snapToGrid w:val="0"/>
              <w:spacing w:before="60" w:after="60"/>
              <w:rPr>
                <w:b/>
                <w:i w:val="0"/>
                <w:color w:val="auto"/>
                <w:szCs w:val="24"/>
              </w:rPr>
            </w:pPr>
            <w:r>
              <w:rPr>
                <w:b/>
                <w:i w:val="0"/>
                <w:color w:val="auto"/>
                <w:szCs w:val="24"/>
              </w:rPr>
              <w:t>Nome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8628D" w:rsidRDefault="005F62FA" w:rsidP="001A6474">
            <w:pPr>
              <w:pStyle w:val="Table-Text"/>
              <w:snapToGrid w:val="0"/>
              <w:rPr>
                <w:szCs w:val="24"/>
              </w:rPr>
            </w:pPr>
            <w:r w:rsidRPr="0018628D">
              <w:rPr>
                <w:szCs w:val="24"/>
              </w:rPr>
              <w:t>Manter gerencia de ensino</w:t>
            </w:r>
          </w:p>
        </w:tc>
      </w:tr>
      <w:tr w:rsidR="005F62FA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5F62FA" w:rsidRDefault="005F62FA" w:rsidP="001A6474">
            <w:pPr>
              <w:pStyle w:val="Comment"/>
              <w:snapToGrid w:val="0"/>
              <w:spacing w:before="60" w:after="60"/>
              <w:rPr>
                <w:b/>
                <w:i w:val="0"/>
                <w:color w:val="auto"/>
                <w:szCs w:val="24"/>
              </w:rPr>
            </w:pPr>
            <w:r>
              <w:rPr>
                <w:b/>
                <w:i w:val="0"/>
                <w:color w:val="auto"/>
                <w:szCs w:val="24"/>
              </w:rPr>
              <w:t>Tipo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8628D" w:rsidRDefault="005F62FA" w:rsidP="001A6474">
            <w:pPr>
              <w:pStyle w:val="Table-Text"/>
              <w:snapToGrid w:val="0"/>
              <w:rPr>
                <w:szCs w:val="24"/>
              </w:rPr>
            </w:pPr>
            <w:r w:rsidRPr="0018628D">
              <w:rPr>
                <w:szCs w:val="24"/>
              </w:rPr>
              <w:t>Funcional</w:t>
            </w:r>
          </w:p>
        </w:tc>
      </w:tr>
      <w:tr w:rsidR="005F62FA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5F62FA" w:rsidRDefault="005F62FA" w:rsidP="001A6474">
            <w:pPr>
              <w:snapToGrid w:val="0"/>
              <w:spacing w:before="60" w:after="6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Definição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8628D" w:rsidRDefault="005F62FA" w:rsidP="001A6474">
            <w:pPr>
              <w:pStyle w:val="Comment"/>
              <w:snapToGrid w:val="0"/>
              <w:spacing w:before="60" w:after="60"/>
              <w:rPr>
                <w:i w:val="0"/>
                <w:color w:val="auto"/>
                <w:szCs w:val="24"/>
              </w:rPr>
            </w:pPr>
            <w:r w:rsidRPr="0018628D">
              <w:rPr>
                <w:i w:val="0"/>
                <w:color w:val="auto"/>
                <w:szCs w:val="24"/>
              </w:rPr>
              <w:t xml:space="preserve">Cadastrar a gerencia de ensino, podendo adicionar, </w:t>
            </w:r>
            <w:r w:rsidR="00DF3062" w:rsidRPr="0018628D">
              <w:rPr>
                <w:i w:val="0"/>
                <w:color w:val="auto"/>
                <w:szCs w:val="24"/>
              </w:rPr>
              <w:t>alterar e excluir</w:t>
            </w:r>
            <w:r w:rsidRPr="0018628D">
              <w:rPr>
                <w:i w:val="0"/>
                <w:color w:val="auto"/>
                <w:szCs w:val="24"/>
              </w:rPr>
              <w:t>.</w:t>
            </w:r>
          </w:p>
        </w:tc>
      </w:tr>
      <w:tr w:rsidR="005F62FA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5F62FA" w:rsidRPr="00CF1F7A" w:rsidRDefault="005F62FA" w:rsidP="001A6474">
            <w:pPr>
              <w:pStyle w:val="Comment"/>
              <w:snapToGrid w:val="0"/>
              <w:spacing w:before="60" w:after="60"/>
              <w:rPr>
                <w:b/>
                <w:i w:val="0"/>
                <w:color w:val="auto"/>
                <w:szCs w:val="24"/>
                <w:highlight w:val="cyan"/>
              </w:rPr>
            </w:pPr>
            <w:r w:rsidRPr="0051662D">
              <w:rPr>
                <w:b/>
                <w:i w:val="0"/>
                <w:color w:val="auto"/>
                <w:szCs w:val="24"/>
              </w:rPr>
              <w:t>Regras de negócio associadas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8628D" w:rsidRDefault="005F62FA" w:rsidP="001A6474">
            <w:pPr>
              <w:pStyle w:val="Table-Text"/>
              <w:snapToGrid w:val="0"/>
              <w:rPr>
                <w:iCs/>
                <w:szCs w:val="24"/>
                <w:lang w:val="es-ES_tradnl"/>
              </w:rPr>
            </w:pPr>
            <w:r w:rsidRPr="0018628D">
              <w:rPr>
                <w:iCs/>
                <w:szCs w:val="24"/>
                <w:lang w:val="es-ES_tradnl"/>
              </w:rPr>
              <w:t>RN01.</w:t>
            </w:r>
          </w:p>
        </w:tc>
      </w:tr>
    </w:tbl>
    <w:p w:rsidR="00912DC0" w:rsidRDefault="00912DC0">
      <w:pPr>
        <w:pStyle w:val="Legenda1"/>
        <w:jc w:val="center"/>
      </w:pPr>
      <w:bookmarkStart w:id="28" w:name="_Toc470156758"/>
      <w:r>
        <w:t xml:space="preserve">Tabela </w:t>
      </w:r>
      <w:fldSimple w:instr=" SEQ &quot;Tabela&quot; \*Arabic ">
        <w:r w:rsidR="008B783C">
          <w:rPr>
            <w:noProof/>
          </w:rPr>
          <w:t>8</w:t>
        </w:r>
      </w:fldSimple>
      <w:r>
        <w:t xml:space="preserve"> – Tabela de Especificação do Requisito R01</w:t>
      </w:r>
      <w:bookmarkEnd w:id="28"/>
    </w:p>
    <w:p w:rsidR="005F62FA" w:rsidRDefault="005F62FA" w:rsidP="005F62FA">
      <w:pPr>
        <w:pStyle w:val="Ttulo3"/>
        <w:tabs>
          <w:tab w:val="left" w:pos="720"/>
        </w:tabs>
      </w:pPr>
      <w:bookmarkStart w:id="29" w:name="_Toc470156725"/>
      <w:r>
        <w:t>Descrição do Requisito R02</w:t>
      </w:r>
      <w:bookmarkEnd w:id="29"/>
    </w:p>
    <w:p w:rsidR="005F62FA" w:rsidRDefault="005F62FA" w:rsidP="005F62FA"/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89"/>
        <w:gridCol w:w="6240"/>
      </w:tblGrid>
      <w:tr w:rsidR="005F62FA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5F62FA" w:rsidRPr="0018628D" w:rsidRDefault="005F62FA" w:rsidP="001A6474">
            <w:pPr>
              <w:pStyle w:val="Comment"/>
              <w:snapToGrid w:val="0"/>
              <w:spacing w:before="60" w:after="60"/>
              <w:rPr>
                <w:b/>
                <w:i w:val="0"/>
                <w:color w:val="auto"/>
                <w:szCs w:val="24"/>
              </w:rPr>
            </w:pPr>
            <w:r w:rsidRPr="0018628D">
              <w:rPr>
                <w:b/>
                <w:i w:val="0"/>
                <w:color w:val="auto"/>
                <w:szCs w:val="24"/>
              </w:rPr>
              <w:t>Nome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8628D" w:rsidRDefault="005F62FA" w:rsidP="001A6474">
            <w:pPr>
              <w:pStyle w:val="Table-Text"/>
              <w:snapToGrid w:val="0"/>
              <w:rPr>
                <w:szCs w:val="24"/>
              </w:rPr>
            </w:pPr>
            <w:r w:rsidRPr="0018628D">
              <w:rPr>
                <w:szCs w:val="24"/>
              </w:rPr>
              <w:t>Manter assistente de alunos</w:t>
            </w:r>
          </w:p>
        </w:tc>
      </w:tr>
      <w:tr w:rsidR="005F62FA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5F62FA" w:rsidRPr="0018628D" w:rsidRDefault="005F62FA" w:rsidP="001A6474">
            <w:pPr>
              <w:pStyle w:val="Comment"/>
              <w:snapToGrid w:val="0"/>
              <w:spacing w:before="60" w:after="60"/>
              <w:rPr>
                <w:b/>
                <w:i w:val="0"/>
                <w:color w:val="auto"/>
                <w:szCs w:val="24"/>
              </w:rPr>
            </w:pPr>
            <w:r w:rsidRPr="0018628D">
              <w:rPr>
                <w:b/>
                <w:i w:val="0"/>
                <w:color w:val="auto"/>
                <w:szCs w:val="24"/>
              </w:rPr>
              <w:t>Tipo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8628D" w:rsidRDefault="005F62FA" w:rsidP="001A6474">
            <w:pPr>
              <w:pStyle w:val="Table-Text"/>
              <w:snapToGrid w:val="0"/>
              <w:rPr>
                <w:szCs w:val="24"/>
              </w:rPr>
            </w:pPr>
            <w:r w:rsidRPr="0018628D">
              <w:rPr>
                <w:szCs w:val="24"/>
              </w:rPr>
              <w:t>Funcional</w:t>
            </w:r>
          </w:p>
        </w:tc>
      </w:tr>
      <w:tr w:rsidR="005F62FA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5F62FA" w:rsidRPr="0018628D" w:rsidRDefault="005F62FA" w:rsidP="001A6474">
            <w:pPr>
              <w:snapToGrid w:val="0"/>
              <w:spacing w:before="60" w:after="60"/>
              <w:rPr>
                <w:rFonts w:ascii="Times New Roman" w:hAnsi="Times New Roman"/>
                <w:b/>
                <w:sz w:val="24"/>
                <w:szCs w:val="24"/>
              </w:rPr>
            </w:pPr>
            <w:r w:rsidRPr="0018628D">
              <w:rPr>
                <w:rFonts w:ascii="Times New Roman" w:hAnsi="Times New Roman"/>
                <w:b/>
                <w:sz w:val="24"/>
                <w:szCs w:val="24"/>
              </w:rPr>
              <w:t>Definição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8628D" w:rsidRDefault="005F62FA" w:rsidP="001A6474">
            <w:pPr>
              <w:pStyle w:val="Comment"/>
              <w:rPr>
                <w:i w:val="0"/>
                <w:color w:val="auto"/>
                <w:szCs w:val="24"/>
              </w:rPr>
            </w:pPr>
            <w:r w:rsidRPr="0018628D">
              <w:rPr>
                <w:i w:val="0"/>
                <w:color w:val="auto"/>
                <w:szCs w:val="24"/>
              </w:rPr>
              <w:t xml:space="preserve">Cadastra assistentes de alunos, podendo adicionar, </w:t>
            </w:r>
            <w:r w:rsidR="00DF3062" w:rsidRPr="0018628D">
              <w:rPr>
                <w:i w:val="0"/>
                <w:color w:val="auto"/>
                <w:szCs w:val="24"/>
              </w:rPr>
              <w:t>alterar e excluir</w:t>
            </w:r>
            <w:r w:rsidRPr="0018628D">
              <w:rPr>
                <w:i w:val="0"/>
                <w:color w:val="auto"/>
                <w:szCs w:val="24"/>
              </w:rPr>
              <w:t>.</w:t>
            </w:r>
          </w:p>
        </w:tc>
      </w:tr>
      <w:tr w:rsidR="005F62FA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5F62FA" w:rsidRPr="0018628D" w:rsidRDefault="005F62FA" w:rsidP="001A6474">
            <w:pPr>
              <w:pStyle w:val="Comment"/>
              <w:snapToGrid w:val="0"/>
              <w:spacing w:before="60" w:after="60"/>
              <w:rPr>
                <w:b/>
                <w:i w:val="0"/>
                <w:color w:val="auto"/>
                <w:szCs w:val="24"/>
              </w:rPr>
            </w:pPr>
            <w:r w:rsidRPr="0018628D">
              <w:rPr>
                <w:b/>
                <w:i w:val="0"/>
                <w:color w:val="auto"/>
                <w:szCs w:val="24"/>
              </w:rPr>
              <w:t>Regras de negócio associadas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62FA" w:rsidRPr="0018628D" w:rsidRDefault="005F62FA" w:rsidP="001A6474">
            <w:pPr>
              <w:pStyle w:val="Table-Text"/>
              <w:snapToGrid w:val="0"/>
              <w:rPr>
                <w:iCs/>
                <w:szCs w:val="24"/>
                <w:lang w:val="es-ES_tradnl"/>
              </w:rPr>
            </w:pPr>
            <w:r w:rsidRPr="0018628D">
              <w:rPr>
                <w:iCs/>
                <w:szCs w:val="24"/>
                <w:lang w:val="es-ES_tradnl"/>
              </w:rPr>
              <w:t>RN01, RN02.</w:t>
            </w:r>
          </w:p>
        </w:tc>
      </w:tr>
    </w:tbl>
    <w:p w:rsidR="005F62FA" w:rsidRDefault="005F62FA" w:rsidP="005F62FA">
      <w:pPr>
        <w:pStyle w:val="Legenda1"/>
        <w:jc w:val="center"/>
      </w:pPr>
      <w:bookmarkStart w:id="30" w:name="_Toc470156759"/>
      <w:r>
        <w:t xml:space="preserve">Tabela </w:t>
      </w:r>
      <w:fldSimple w:instr=" SEQ &quot;Tabela&quot; \*Arabic ">
        <w:r w:rsidR="008B783C">
          <w:rPr>
            <w:noProof/>
          </w:rPr>
          <w:t>9</w:t>
        </w:r>
      </w:fldSimple>
      <w:r>
        <w:t xml:space="preserve"> – Tabela de Especificação do Requisito R02</w:t>
      </w:r>
      <w:bookmarkEnd w:id="30"/>
    </w:p>
    <w:p w:rsidR="00820C24" w:rsidRDefault="00820C24" w:rsidP="00820C24">
      <w:pPr>
        <w:pStyle w:val="Ttulo3"/>
        <w:tabs>
          <w:tab w:val="left" w:pos="720"/>
        </w:tabs>
      </w:pPr>
      <w:bookmarkStart w:id="31" w:name="_Toc470156726"/>
      <w:r>
        <w:t>Descrição do Requisito R03</w:t>
      </w:r>
      <w:bookmarkEnd w:id="31"/>
    </w:p>
    <w:p w:rsidR="00820C24" w:rsidRDefault="00820C24" w:rsidP="00820C24"/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89"/>
        <w:gridCol w:w="6240"/>
      </w:tblGrid>
      <w:tr w:rsidR="00820C24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820C24" w:rsidRPr="0018628D" w:rsidRDefault="00820C24" w:rsidP="001A6474">
            <w:pPr>
              <w:pStyle w:val="Comment"/>
              <w:snapToGrid w:val="0"/>
              <w:spacing w:before="60" w:after="60"/>
              <w:rPr>
                <w:b/>
                <w:i w:val="0"/>
                <w:color w:val="auto"/>
                <w:szCs w:val="24"/>
              </w:rPr>
            </w:pPr>
            <w:r w:rsidRPr="0018628D">
              <w:rPr>
                <w:b/>
                <w:i w:val="0"/>
                <w:color w:val="auto"/>
                <w:szCs w:val="24"/>
              </w:rPr>
              <w:t>Nome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C24" w:rsidRPr="0018628D" w:rsidRDefault="00820C24" w:rsidP="001A6474">
            <w:pPr>
              <w:pStyle w:val="Table-Text"/>
              <w:snapToGrid w:val="0"/>
              <w:rPr>
                <w:szCs w:val="24"/>
              </w:rPr>
            </w:pPr>
            <w:r w:rsidRPr="0018628D">
              <w:t>Realizar cadastro de docente.</w:t>
            </w:r>
          </w:p>
        </w:tc>
      </w:tr>
      <w:tr w:rsidR="00820C24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820C24" w:rsidRPr="0018628D" w:rsidRDefault="00820C24" w:rsidP="001A6474">
            <w:pPr>
              <w:pStyle w:val="Comment"/>
              <w:snapToGrid w:val="0"/>
              <w:spacing w:before="60" w:after="60"/>
              <w:rPr>
                <w:b/>
                <w:i w:val="0"/>
                <w:color w:val="auto"/>
                <w:szCs w:val="24"/>
              </w:rPr>
            </w:pPr>
            <w:r w:rsidRPr="0018628D">
              <w:rPr>
                <w:b/>
                <w:i w:val="0"/>
                <w:color w:val="auto"/>
                <w:szCs w:val="24"/>
              </w:rPr>
              <w:t>Tipo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C24" w:rsidRPr="0018628D" w:rsidRDefault="00820C24" w:rsidP="001A6474">
            <w:pPr>
              <w:pStyle w:val="Table-Text"/>
              <w:snapToGrid w:val="0"/>
              <w:rPr>
                <w:szCs w:val="24"/>
              </w:rPr>
            </w:pPr>
            <w:r w:rsidRPr="0018628D">
              <w:rPr>
                <w:szCs w:val="24"/>
              </w:rPr>
              <w:t>Funcional</w:t>
            </w:r>
          </w:p>
        </w:tc>
      </w:tr>
      <w:tr w:rsidR="00820C24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820C24" w:rsidRPr="0018628D" w:rsidRDefault="00820C24" w:rsidP="001A6474">
            <w:pPr>
              <w:snapToGrid w:val="0"/>
              <w:spacing w:before="60" w:after="60"/>
              <w:rPr>
                <w:rFonts w:ascii="Times New Roman" w:hAnsi="Times New Roman"/>
                <w:b/>
                <w:sz w:val="24"/>
                <w:szCs w:val="24"/>
              </w:rPr>
            </w:pPr>
            <w:r w:rsidRPr="0018628D">
              <w:rPr>
                <w:rFonts w:ascii="Times New Roman" w:hAnsi="Times New Roman"/>
                <w:b/>
                <w:sz w:val="24"/>
                <w:szCs w:val="24"/>
              </w:rPr>
              <w:t>Definição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C24" w:rsidRPr="0018628D" w:rsidRDefault="00820C24" w:rsidP="001A6474">
            <w:pPr>
              <w:pStyle w:val="Comment"/>
              <w:snapToGrid w:val="0"/>
              <w:spacing w:before="60" w:after="60"/>
              <w:rPr>
                <w:i w:val="0"/>
                <w:color w:val="auto"/>
                <w:szCs w:val="24"/>
              </w:rPr>
            </w:pPr>
            <w:r w:rsidRPr="0018628D">
              <w:rPr>
                <w:i w:val="0"/>
                <w:color w:val="auto"/>
                <w:szCs w:val="24"/>
              </w:rPr>
              <w:t>Cadastrar docentes, podendo adicionar, alterar ou excluir.</w:t>
            </w:r>
          </w:p>
        </w:tc>
      </w:tr>
      <w:tr w:rsidR="00820C24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820C24" w:rsidRPr="0018628D" w:rsidRDefault="00820C24" w:rsidP="001A6474">
            <w:pPr>
              <w:pStyle w:val="Comment"/>
              <w:snapToGrid w:val="0"/>
              <w:spacing w:before="60" w:after="60"/>
              <w:rPr>
                <w:b/>
                <w:i w:val="0"/>
                <w:color w:val="auto"/>
                <w:szCs w:val="24"/>
              </w:rPr>
            </w:pPr>
            <w:r w:rsidRPr="0018628D">
              <w:rPr>
                <w:b/>
                <w:i w:val="0"/>
                <w:color w:val="auto"/>
                <w:szCs w:val="24"/>
              </w:rPr>
              <w:t>Regras de negócio associadas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C24" w:rsidRPr="0018628D" w:rsidRDefault="00820C24" w:rsidP="001A6474">
            <w:pPr>
              <w:pStyle w:val="Table-Text"/>
              <w:snapToGrid w:val="0"/>
              <w:rPr>
                <w:iCs/>
                <w:szCs w:val="24"/>
                <w:lang w:val="es-ES_tradnl"/>
              </w:rPr>
            </w:pPr>
            <w:r w:rsidRPr="0018628D">
              <w:rPr>
                <w:iCs/>
                <w:szCs w:val="24"/>
                <w:lang w:val="es-ES_tradnl"/>
              </w:rPr>
              <w:t>RN03.</w:t>
            </w:r>
          </w:p>
        </w:tc>
      </w:tr>
    </w:tbl>
    <w:p w:rsidR="00820C24" w:rsidRDefault="00820C24" w:rsidP="00820C24">
      <w:pPr>
        <w:pStyle w:val="Legenda1"/>
        <w:jc w:val="center"/>
      </w:pPr>
      <w:bookmarkStart w:id="32" w:name="_Toc470156760"/>
      <w:r>
        <w:t xml:space="preserve">Tabela </w:t>
      </w:r>
      <w:fldSimple w:instr=" SEQ &quot;Tabela&quot; \*Arabic ">
        <w:r w:rsidR="008B783C">
          <w:rPr>
            <w:noProof/>
          </w:rPr>
          <w:t>10</w:t>
        </w:r>
      </w:fldSimple>
      <w:r>
        <w:t xml:space="preserve"> – Tabela de Especificação do Requisito R03</w:t>
      </w:r>
      <w:bookmarkEnd w:id="32"/>
    </w:p>
    <w:p w:rsidR="00820C24" w:rsidRDefault="00820C24" w:rsidP="00820C24">
      <w:pPr>
        <w:pStyle w:val="Ttulo3"/>
        <w:tabs>
          <w:tab w:val="left" w:pos="720"/>
        </w:tabs>
      </w:pPr>
      <w:bookmarkStart w:id="33" w:name="_Toc470156727"/>
      <w:r>
        <w:t>Descrição do Requisito R04</w:t>
      </w:r>
      <w:bookmarkEnd w:id="33"/>
    </w:p>
    <w:p w:rsidR="00820C24" w:rsidRPr="00820C24" w:rsidRDefault="00820C24" w:rsidP="00820C24"/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89"/>
        <w:gridCol w:w="6240"/>
      </w:tblGrid>
      <w:tr w:rsidR="00820C24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820C24" w:rsidRPr="0018628D" w:rsidRDefault="00820C24" w:rsidP="001A6474">
            <w:pPr>
              <w:pStyle w:val="Comment"/>
              <w:snapToGrid w:val="0"/>
              <w:spacing w:before="60" w:after="60"/>
              <w:rPr>
                <w:b/>
                <w:i w:val="0"/>
                <w:color w:val="auto"/>
                <w:szCs w:val="24"/>
              </w:rPr>
            </w:pPr>
            <w:r w:rsidRPr="0018628D">
              <w:rPr>
                <w:b/>
                <w:i w:val="0"/>
                <w:color w:val="auto"/>
                <w:szCs w:val="24"/>
              </w:rPr>
              <w:t>Nome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C24" w:rsidRPr="0018628D" w:rsidRDefault="00820C24" w:rsidP="001A6474">
            <w:pPr>
              <w:pStyle w:val="Table-Text"/>
              <w:snapToGrid w:val="0"/>
              <w:rPr>
                <w:szCs w:val="24"/>
              </w:rPr>
            </w:pPr>
            <w:r w:rsidRPr="0018628D">
              <w:t>Cadastrar equipamentos</w:t>
            </w:r>
          </w:p>
        </w:tc>
      </w:tr>
      <w:tr w:rsidR="00820C24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820C24" w:rsidRPr="0018628D" w:rsidRDefault="00820C24" w:rsidP="001A6474">
            <w:pPr>
              <w:pStyle w:val="Comment"/>
              <w:snapToGrid w:val="0"/>
              <w:spacing w:before="60" w:after="60"/>
              <w:rPr>
                <w:b/>
                <w:i w:val="0"/>
                <w:color w:val="auto"/>
                <w:szCs w:val="24"/>
              </w:rPr>
            </w:pPr>
            <w:r w:rsidRPr="0018628D">
              <w:rPr>
                <w:b/>
                <w:i w:val="0"/>
                <w:color w:val="auto"/>
                <w:szCs w:val="24"/>
              </w:rPr>
              <w:lastRenderedPageBreak/>
              <w:t>Tipo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C24" w:rsidRPr="0018628D" w:rsidRDefault="00820C24" w:rsidP="001A6474">
            <w:pPr>
              <w:pStyle w:val="Table-Text"/>
              <w:snapToGrid w:val="0"/>
              <w:rPr>
                <w:szCs w:val="24"/>
              </w:rPr>
            </w:pPr>
            <w:r w:rsidRPr="0018628D">
              <w:rPr>
                <w:szCs w:val="24"/>
              </w:rPr>
              <w:t>Funcional</w:t>
            </w:r>
          </w:p>
        </w:tc>
      </w:tr>
      <w:tr w:rsidR="00820C24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820C24" w:rsidRPr="0018628D" w:rsidRDefault="00820C24" w:rsidP="001A6474">
            <w:pPr>
              <w:snapToGrid w:val="0"/>
              <w:spacing w:before="60" w:after="60"/>
              <w:rPr>
                <w:rFonts w:ascii="Times New Roman" w:hAnsi="Times New Roman"/>
                <w:b/>
                <w:sz w:val="24"/>
                <w:szCs w:val="24"/>
              </w:rPr>
            </w:pPr>
            <w:r w:rsidRPr="0018628D">
              <w:rPr>
                <w:rFonts w:ascii="Times New Roman" w:hAnsi="Times New Roman"/>
                <w:b/>
                <w:sz w:val="24"/>
                <w:szCs w:val="24"/>
              </w:rPr>
              <w:t>Definição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C24" w:rsidRPr="0018628D" w:rsidRDefault="00820C24" w:rsidP="001A6474">
            <w:pPr>
              <w:pStyle w:val="Comment"/>
              <w:snapToGrid w:val="0"/>
              <w:spacing w:before="60" w:after="60"/>
              <w:rPr>
                <w:i w:val="0"/>
                <w:color w:val="auto"/>
                <w:szCs w:val="24"/>
              </w:rPr>
            </w:pPr>
            <w:r w:rsidRPr="0018628D">
              <w:rPr>
                <w:i w:val="0"/>
                <w:color w:val="auto"/>
                <w:szCs w:val="24"/>
              </w:rPr>
              <w:t>Cadastra equipamentos, sendo possível adicionar, alterar ou excluir.</w:t>
            </w:r>
          </w:p>
        </w:tc>
      </w:tr>
      <w:tr w:rsidR="00820C24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820C24" w:rsidRPr="0018628D" w:rsidRDefault="00820C24" w:rsidP="001A6474">
            <w:pPr>
              <w:pStyle w:val="Comment"/>
              <w:snapToGrid w:val="0"/>
              <w:spacing w:before="60" w:after="60"/>
              <w:rPr>
                <w:b/>
                <w:i w:val="0"/>
                <w:color w:val="auto"/>
                <w:szCs w:val="24"/>
              </w:rPr>
            </w:pPr>
            <w:r w:rsidRPr="0018628D">
              <w:rPr>
                <w:b/>
                <w:i w:val="0"/>
                <w:color w:val="auto"/>
                <w:szCs w:val="24"/>
              </w:rPr>
              <w:t>Regras de negócio associadas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C24" w:rsidRPr="0018628D" w:rsidRDefault="00820C24" w:rsidP="001A6474">
            <w:pPr>
              <w:pStyle w:val="Table-Text"/>
              <w:snapToGrid w:val="0"/>
              <w:rPr>
                <w:iCs/>
                <w:szCs w:val="24"/>
                <w:lang w:val="es-ES_tradnl"/>
              </w:rPr>
            </w:pPr>
            <w:r w:rsidRPr="0018628D">
              <w:rPr>
                <w:iCs/>
                <w:szCs w:val="24"/>
                <w:lang w:val="es-ES_tradnl"/>
              </w:rPr>
              <w:t>RN06.</w:t>
            </w:r>
          </w:p>
        </w:tc>
      </w:tr>
    </w:tbl>
    <w:p w:rsidR="00820C24" w:rsidRDefault="00820C24" w:rsidP="00820C24">
      <w:pPr>
        <w:pStyle w:val="Legenda1"/>
        <w:jc w:val="center"/>
      </w:pPr>
      <w:bookmarkStart w:id="34" w:name="_Toc470156761"/>
      <w:r>
        <w:t xml:space="preserve">Tabela </w:t>
      </w:r>
      <w:fldSimple w:instr=" SEQ &quot;Tabela&quot; \*Arabic ">
        <w:r w:rsidR="008B783C">
          <w:rPr>
            <w:noProof/>
          </w:rPr>
          <w:t>11</w:t>
        </w:r>
      </w:fldSimple>
      <w:r>
        <w:t xml:space="preserve"> – Tabela de Especificação do Requisito R04</w:t>
      </w:r>
      <w:bookmarkEnd w:id="34"/>
    </w:p>
    <w:p w:rsidR="00820C24" w:rsidRDefault="00820C24" w:rsidP="00820C24">
      <w:pPr>
        <w:pStyle w:val="Ttulo3"/>
        <w:tabs>
          <w:tab w:val="left" w:pos="720"/>
        </w:tabs>
      </w:pPr>
      <w:bookmarkStart w:id="35" w:name="_Toc470156728"/>
      <w:r>
        <w:t>Descrição do Requisito R05</w:t>
      </w:r>
      <w:bookmarkEnd w:id="35"/>
    </w:p>
    <w:p w:rsidR="00820C24" w:rsidRDefault="00820C24" w:rsidP="00820C24"/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89"/>
        <w:gridCol w:w="6240"/>
      </w:tblGrid>
      <w:tr w:rsidR="00820C24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820C24" w:rsidRDefault="00820C24" w:rsidP="001A6474">
            <w:pPr>
              <w:pStyle w:val="Comment"/>
              <w:snapToGrid w:val="0"/>
              <w:spacing w:before="60" w:after="60"/>
              <w:rPr>
                <w:b/>
                <w:i w:val="0"/>
                <w:color w:val="auto"/>
                <w:szCs w:val="24"/>
              </w:rPr>
            </w:pPr>
            <w:r>
              <w:rPr>
                <w:b/>
                <w:i w:val="0"/>
                <w:color w:val="auto"/>
                <w:szCs w:val="24"/>
              </w:rPr>
              <w:t>Nome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C24" w:rsidRPr="0018628D" w:rsidRDefault="00206F50" w:rsidP="001A6474">
            <w:pPr>
              <w:pStyle w:val="Table-Text"/>
              <w:snapToGrid w:val="0"/>
              <w:rPr>
                <w:szCs w:val="24"/>
              </w:rPr>
            </w:pPr>
            <w:r>
              <w:rPr>
                <w:szCs w:val="24"/>
              </w:rPr>
              <w:t xml:space="preserve">Verificar status dos </w:t>
            </w:r>
            <w:r w:rsidR="00820C24" w:rsidRPr="0018628D">
              <w:rPr>
                <w:szCs w:val="24"/>
              </w:rPr>
              <w:t>equipamentos</w:t>
            </w:r>
          </w:p>
        </w:tc>
      </w:tr>
      <w:tr w:rsidR="00820C24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820C24" w:rsidRDefault="00820C24" w:rsidP="001A6474">
            <w:pPr>
              <w:pStyle w:val="Comment"/>
              <w:snapToGrid w:val="0"/>
              <w:spacing w:before="60" w:after="60"/>
              <w:rPr>
                <w:b/>
                <w:i w:val="0"/>
                <w:color w:val="auto"/>
                <w:szCs w:val="24"/>
              </w:rPr>
            </w:pPr>
            <w:r>
              <w:rPr>
                <w:b/>
                <w:i w:val="0"/>
                <w:color w:val="auto"/>
                <w:szCs w:val="24"/>
              </w:rPr>
              <w:t>Tipo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C24" w:rsidRPr="0018628D" w:rsidRDefault="00820C24" w:rsidP="001A6474">
            <w:pPr>
              <w:pStyle w:val="Table-Text"/>
              <w:snapToGrid w:val="0"/>
              <w:rPr>
                <w:szCs w:val="24"/>
              </w:rPr>
            </w:pPr>
            <w:r w:rsidRPr="0018628D">
              <w:rPr>
                <w:szCs w:val="24"/>
              </w:rPr>
              <w:t>Funcional</w:t>
            </w:r>
          </w:p>
        </w:tc>
      </w:tr>
      <w:tr w:rsidR="00820C24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820C24" w:rsidRDefault="00820C24" w:rsidP="001A6474">
            <w:pPr>
              <w:snapToGrid w:val="0"/>
              <w:spacing w:before="60" w:after="6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Definição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C24" w:rsidRPr="0018628D" w:rsidRDefault="00820C24" w:rsidP="001A6474">
            <w:pPr>
              <w:pStyle w:val="Comment"/>
              <w:snapToGrid w:val="0"/>
              <w:spacing w:before="60" w:after="60"/>
              <w:rPr>
                <w:i w:val="0"/>
                <w:color w:val="auto"/>
                <w:szCs w:val="24"/>
              </w:rPr>
            </w:pPr>
            <w:r w:rsidRPr="0018628D">
              <w:rPr>
                <w:i w:val="0"/>
                <w:color w:val="auto"/>
                <w:szCs w:val="24"/>
              </w:rPr>
              <w:t>Verifica se o equipamento se está disponível para reserva.</w:t>
            </w:r>
          </w:p>
        </w:tc>
      </w:tr>
      <w:tr w:rsidR="00820C24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820C24" w:rsidRDefault="00820C24" w:rsidP="001A6474">
            <w:pPr>
              <w:pStyle w:val="Comment"/>
              <w:snapToGrid w:val="0"/>
              <w:spacing w:before="60" w:after="60"/>
              <w:rPr>
                <w:b/>
                <w:i w:val="0"/>
                <w:color w:val="auto"/>
                <w:szCs w:val="24"/>
              </w:rPr>
            </w:pPr>
            <w:r>
              <w:rPr>
                <w:b/>
                <w:i w:val="0"/>
                <w:color w:val="auto"/>
                <w:szCs w:val="24"/>
              </w:rPr>
              <w:t>Regras de negócio associadas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C24" w:rsidRPr="0018628D" w:rsidRDefault="00820C24" w:rsidP="001A6474">
            <w:pPr>
              <w:pStyle w:val="Table-Text"/>
              <w:snapToGrid w:val="0"/>
              <w:rPr>
                <w:iCs/>
                <w:szCs w:val="24"/>
                <w:lang w:val="es-ES_tradnl"/>
              </w:rPr>
            </w:pPr>
            <w:r w:rsidRPr="0018628D">
              <w:rPr>
                <w:iCs/>
                <w:szCs w:val="24"/>
                <w:lang w:val="es-ES_tradnl"/>
              </w:rPr>
              <w:t>RN04.</w:t>
            </w:r>
          </w:p>
        </w:tc>
      </w:tr>
    </w:tbl>
    <w:p w:rsidR="00820C24" w:rsidRDefault="00820C24" w:rsidP="00820C24">
      <w:pPr>
        <w:pStyle w:val="Legenda1"/>
        <w:jc w:val="center"/>
      </w:pPr>
      <w:bookmarkStart w:id="36" w:name="_Toc470156762"/>
      <w:r>
        <w:t xml:space="preserve">Tabela </w:t>
      </w:r>
      <w:fldSimple w:instr=" SEQ &quot;Tabela&quot; \*Arabic ">
        <w:r w:rsidR="008B783C">
          <w:rPr>
            <w:noProof/>
          </w:rPr>
          <w:t>12</w:t>
        </w:r>
      </w:fldSimple>
      <w:r>
        <w:t xml:space="preserve"> – Tabela de Especificação do Requisito R05</w:t>
      </w:r>
      <w:bookmarkEnd w:id="36"/>
    </w:p>
    <w:p w:rsidR="00820C24" w:rsidRDefault="00820C24" w:rsidP="00820C24"/>
    <w:p w:rsidR="00820C24" w:rsidRDefault="00820C24" w:rsidP="00820C24">
      <w:pPr>
        <w:pStyle w:val="Ttulo3"/>
        <w:tabs>
          <w:tab w:val="left" w:pos="720"/>
        </w:tabs>
      </w:pPr>
      <w:bookmarkStart w:id="37" w:name="_Toc470156729"/>
      <w:r>
        <w:t>Descrição do Requisito R06</w:t>
      </w:r>
      <w:bookmarkEnd w:id="37"/>
    </w:p>
    <w:p w:rsidR="00820C24" w:rsidRDefault="00820C24" w:rsidP="00820C24"/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89"/>
        <w:gridCol w:w="6240"/>
      </w:tblGrid>
      <w:tr w:rsidR="00820C24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820C24" w:rsidRDefault="00820C24" w:rsidP="001A6474">
            <w:pPr>
              <w:pStyle w:val="Comment"/>
              <w:snapToGrid w:val="0"/>
              <w:spacing w:before="60" w:after="60"/>
              <w:rPr>
                <w:b/>
                <w:i w:val="0"/>
                <w:color w:val="auto"/>
                <w:szCs w:val="24"/>
              </w:rPr>
            </w:pPr>
            <w:r>
              <w:rPr>
                <w:b/>
                <w:i w:val="0"/>
                <w:color w:val="auto"/>
                <w:szCs w:val="24"/>
              </w:rPr>
              <w:t>Nome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C24" w:rsidRPr="0018628D" w:rsidRDefault="00820C24" w:rsidP="001A6474">
            <w:pPr>
              <w:pStyle w:val="Table-Text"/>
              <w:snapToGrid w:val="0"/>
              <w:rPr>
                <w:szCs w:val="24"/>
              </w:rPr>
            </w:pPr>
            <w:r w:rsidRPr="0018628D">
              <w:rPr>
                <w:szCs w:val="24"/>
              </w:rPr>
              <w:t>Gerenciar reserva</w:t>
            </w:r>
          </w:p>
        </w:tc>
      </w:tr>
      <w:tr w:rsidR="00820C24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820C24" w:rsidRDefault="00820C24" w:rsidP="001A6474">
            <w:pPr>
              <w:pStyle w:val="Comment"/>
              <w:snapToGrid w:val="0"/>
              <w:spacing w:before="60" w:after="60"/>
              <w:rPr>
                <w:b/>
                <w:i w:val="0"/>
                <w:color w:val="auto"/>
                <w:szCs w:val="24"/>
              </w:rPr>
            </w:pPr>
            <w:r>
              <w:rPr>
                <w:b/>
                <w:i w:val="0"/>
                <w:color w:val="auto"/>
                <w:szCs w:val="24"/>
              </w:rPr>
              <w:t>Tipo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C24" w:rsidRPr="0018628D" w:rsidRDefault="00820C24" w:rsidP="001A6474">
            <w:pPr>
              <w:pStyle w:val="Table-Text"/>
              <w:snapToGrid w:val="0"/>
              <w:rPr>
                <w:szCs w:val="24"/>
              </w:rPr>
            </w:pPr>
            <w:r w:rsidRPr="0018628D">
              <w:rPr>
                <w:szCs w:val="24"/>
              </w:rPr>
              <w:t>Funcional</w:t>
            </w:r>
          </w:p>
        </w:tc>
      </w:tr>
      <w:tr w:rsidR="00820C24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820C24" w:rsidRDefault="00820C24" w:rsidP="001A6474">
            <w:pPr>
              <w:snapToGrid w:val="0"/>
              <w:spacing w:before="60" w:after="6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Definição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C24" w:rsidRPr="0018628D" w:rsidRDefault="00820C24" w:rsidP="001A6474">
            <w:pPr>
              <w:pStyle w:val="Comment"/>
              <w:snapToGrid w:val="0"/>
              <w:spacing w:before="60" w:after="60"/>
              <w:rPr>
                <w:i w:val="0"/>
                <w:color w:val="auto"/>
                <w:szCs w:val="24"/>
              </w:rPr>
            </w:pPr>
            <w:r w:rsidRPr="0018628D">
              <w:rPr>
                <w:i w:val="0"/>
                <w:color w:val="auto"/>
                <w:szCs w:val="24"/>
              </w:rPr>
              <w:t>Realiza reservas, podendo adicionar, alterar ou excluir, a sua reserva.</w:t>
            </w:r>
          </w:p>
        </w:tc>
      </w:tr>
      <w:tr w:rsidR="00820C24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820C24" w:rsidRDefault="00820C24" w:rsidP="001A6474">
            <w:pPr>
              <w:pStyle w:val="Comment"/>
              <w:snapToGrid w:val="0"/>
              <w:spacing w:before="60" w:after="60"/>
              <w:rPr>
                <w:b/>
                <w:i w:val="0"/>
                <w:color w:val="auto"/>
                <w:szCs w:val="24"/>
              </w:rPr>
            </w:pPr>
            <w:r>
              <w:rPr>
                <w:b/>
                <w:i w:val="0"/>
                <w:color w:val="auto"/>
                <w:szCs w:val="24"/>
              </w:rPr>
              <w:t>Regras de negócio associadas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C24" w:rsidRPr="0018628D" w:rsidRDefault="00820C24" w:rsidP="001A6474">
            <w:pPr>
              <w:pStyle w:val="Table-Text"/>
              <w:snapToGrid w:val="0"/>
              <w:rPr>
                <w:iCs/>
                <w:szCs w:val="24"/>
                <w:lang w:val="es-ES_tradnl"/>
              </w:rPr>
            </w:pPr>
            <w:r w:rsidRPr="0018628D">
              <w:rPr>
                <w:iCs/>
                <w:szCs w:val="24"/>
                <w:lang w:val="es-ES_tradnl"/>
              </w:rPr>
              <w:t>RN05.</w:t>
            </w:r>
          </w:p>
        </w:tc>
      </w:tr>
    </w:tbl>
    <w:p w:rsidR="00820C24" w:rsidRDefault="00820C24" w:rsidP="00820C24">
      <w:pPr>
        <w:pStyle w:val="Legenda1"/>
        <w:jc w:val="center"/>
      </w:pPr>
      <w:bookmarkStart w:id="38" w:name="_Toc470156763"/>
      <w:r>
        <w:t xml:space="preserve">Tabela </w:t>
      </w:r>
      <w:fldSimple w:instr=" SEQ &quot;Tabela&quot; \*Arabic ">
        <w:r w:rsidR="008B783C">
          <w:rPr>
            <w:noProof/>
          </w:rPr>
          <w:t>13</w:t>
        </w:r>
      </w:fldSimple>
      <w:r>
        <w:t xml:space="preserve"> – Tabela de Especificação do Requisito R06</w:t>
      </w:r>
      <w:bookmarkEnd w:id="38"/>
    </w:p>
    <w:p w:rsidR="00820C24" w:rsidRDefault="00820C24" w:rsidP="00820C24"/>
    <w:p w:rsidR="00820C24" w:rsidRDefault="00820C24" w:rsidP="00820C24">
      <w:pPr>
        <w:pStyle w:val="Ttulo3"/>
        <w:tabs>
          <w:tab w:val="left" w:pos="720"/>
        </w:tabs>
      </w:pPr>
      <w:bookmarkStart w:id="39" w:name="_Toc470156730"/>
      <w:r>
        <w:t>Descrição do Requisito R07</w:t>
      </w:r>
      <w:bookmarkEnd w:id="39"/>
    </w:p>
    <w:p w:rsidR="00820C24" w:rsidRDefault="00820C24" w:rsidP="00820C24"/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89"/>
        <w:gridCol w:w="6240"/>
      </w:tblGrid>
      <w:tr w:rsidR="00820C24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820C24" w:rsidRDefault="00820C24" w:rsidP="001A6474">
            <w:pPr>
              <w:pStyle w:val="Comment"/>
              <w:snapToGrid w:val="0"/>
              <w:spacing w:before="60" w:after="60"/>
              <w:rPr>
                <w:b/>
                <w:i w:val="0"/>
                <w:color w:val="auto"/>
                <w:szCs w:val="24"/>
              </w:rPr>
            </w:pPr>
            <w:r>
              <w:rPr>
                <w:b/>
                <w:i w:val="0"/>
                <w:color w:val="auto"/>
                <w:szCs w:val="24"/>
              </w:rPr>
              <w:t>Nome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C24" w:rsidRPr="0018628D" w:rsidRDefault="00820C24" w:rsidP="001A6474">
            <w:pPr>
              <w:pStyle w:val="Table-Text"/>
              <w:snapToGrid w:val="0"/>
              <w:rPr>
                <w:szCs w:val="24"/>
              </w:rPr>
            </w:pPr>
            <w:r w:rsidRPr="0018628D">
              <w:rPr>
                <w:szCs w:val="24"/>
              </w:rPr>
              <w:t>Controlar quantidade</w:t>
            </w:r>
          </w:p>
        </w:tc>
      </w:tr>
      <w:tr w:rsidR="00820C24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820C24" w:rsidRDefault="00820C24" w:rsidP="001A6474">
            <w:pPr>
              <w:pStyle w:val="Comment"/>
              <w:snapToGrid w:val="0"/>
              <w:spacing w:before="60" w:after="60"/>
              <w:rPr>
                <w:b/>
                <w:i w:val="0"/>
                <w:color w:val="auto"/>
                <w:szCs w:val="24"/>
              </w:rPr>
            </w:pPr>
            <w:r>
              <w:rPr>
                <w:b/>
                <w:i w:val="0"/>
                <w:color w:val="auto"/>
                <w:szCs w:val="24"/>
              </w:rPr>
              <w:t>Tipo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C24" w:rsidRPr="0018628D" w:rsidRDefault="00820C24" w:rsidP="001A6474">
            <w:pPr>
              <w:pStyle w:val="Table-Text"/>
              <w:snapToGrid w:val="0"/>
              <w:rPr>
                <w:szCs w:val="24"/>
              </w:rPr>
            </w:pPr>
            <w:r w:rsidRPr="0018628D">
              <w:rPr>
                <w:szCs w:val="24"/>
              </w:rPr>
              <w:t>Funcional</w:t>
            </w:r>
          </w:p>
        </w:tc>
      </w:tr>
      <w:tr w:rsidR="00820C24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820C24" w:rsidRDefault="00820C24" w:rsidP="001A6474">
            <w:pPr>
              <w:snapToGrid w:val="0"/>
              <w:spacing w:before="60" w:after="6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Definição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C24" w:rsidRPr="0018628D" w:rsidRDefault="00820C24" w:rsidP="001A6474">
            <w:pPr>
              <w:pStyle w:val="Comment"/>
              <w:snapToGrid w:val="0"/>
              <w:spacing w:before="60" w:after="60"/>
              <w:rPr>
                <w:i w:val="0"/>
                <w:color w:val="auto"/>
                <w:szCs w:val="24"/>
              </w:rPr>
            </w:pPr>
            <w:r w:rsidRPr="0018628D">
              <w:rPr>
                <w:i w:val="0"/>
                <w:color w:val="auto"/>
                <w:szCs w:val="24"/>
              </w:rPr>
              <w:t>Controla estoque, adicionando, alterando e excluindo itens.</w:t>
            </w:r>
          </w:p>
        </w:tc>
      </w:tr>
      <w:tr w:rsidR="00820C24" w:rsidTr="001A6474">
        <w:trPr>
          <w:cantSplit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:rsidR="00820C24" w:rsidRDefault="00820C24" w:rsidP="001A6474">
            <w:pPr>
              <w:pStyle w:val="Comment"/>
              <w:snapToGrid w:val="0"/>
              <w:spacing w:before="60" w:after="60"/>
              <w:rPr>
                <w:b/>
                <w:i w:val="0"/>
                <w:color w:val="auto"/>
                <w:szCs w:val="24"/>
              </w:rPr>
            </w:pPr>
            <w:r>
              <w:rPr>
                <w:b/>
                <w:i w:val="0"/>
                <w:color w:val="auto"/>
                <w:szCs w:val="24"/>
              </w:rPr>
              <w:t>Regras de negócio associadas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C24" w:rsidRPr="0018628D" w:rsidRDefault="00820C24" w:rsidP="001A6474">
            <w:pPr>
              <w:pStyle w:val="Table-Text"/>
              <w:snapToGrid w:val="0"/>
              <w:rPr>
                <w:iCs/>
                <w:szCs w:val="24"/>
                <w:lang w:val="es-ES_tradnl"/>
              </w:rPr>
            </w:pPr>
            <w:r w:rsidRPr="0018628D">
              <w:rPr>
                <w:iCs/>
                <w:szCs w:val="24"/>
                <w:lang w:val="es-ES_tradnl"/>
              </w:rPr>
              <w:t>RN05.</w:t>
            </w:r>
          </w:p>
        </w:tc>
      </w:tr>
    </w:tbl>
    <w:p w:rsidR="00820C24" w:rsidRDefault="00820C24" w:rsidP="00820C24">
      <w:pPr>
        <w:pStyle w:val="Legenda1"/>
        <w:jc w:val="center"/>
      </w:pPr>
      <w:bookmarkStart w:id="40" w:name="_Toc470156764"/>
      <w:r>
        <w:t xml:space="preserve">Tabela </w:t>
      </w:r>
      <w:fldSimple w:instr=" SEQ &quot;Tabela&quot; \*Arabic ">
        <w:r w:rsidR="008B783C">
          <w:rPr>
            <w:noProof/>
          </w:rPr>
          <w:t>14</w:t>
        </w:r>
      </w:fldSimple>
      <w:r>
        <w:t xml:space="preserve"> – Tabela de Especificação do Requisito R07</w:t>
      </w:r>
      <w:bookmarkEnd w:id="40"/>
    </w:p>
    <w:p w:rsidR="00912DC0" w:rsidRDefault="00912DC0">
      <w:pPr>
        <w:pStyle w:val="Ttulo1"/>
      </w:pPr>
      <w:bookmarkStart w:id="41" w:name="_Toc470156731"/>
      <w:r>
        <w:lastRenderedPageBreak/>
        <w:t>Modelagem de Casos de Uso</w:t>
      </w:r>
      <w:bookmarkEnd w:id="41"/>
    </w:p>
    <w:p w:rsidR="00912DC0" w:rsidRDefault="00912DC0">
      <w:pPr>
        <w:spacing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</w:p>
    <w:p w:rsidR="001A3C35" w:rsidRDefault="001A3C35" w:rsidP="001A3C35">
      <w:pPr>
        <w:pStyle w:val="Ttulo2"/>
        <w:tabs>
          <w:tab w:val="left" w:pos="576"/>
        </w:tabs>
      </w:pPr>
      <w:bookmarkStart w:id="42" w:name="_Toc470156732"/>
      <w:r>
        <w:t>Diagrama Geral de Casos de Uso</w:t>
      </w:r>
      <w:bookmarkEnd w:id="42"/>
    </w:p>
    <w:p w:rsidR="001A3C35" w:rsidRDefault="001A3C35" w:rsidP="001A3C35"/>
    <w:p w:rsidR="001A3C35" w:rsidRDefault="00AA6D8A" w:rsidP="001A3C35">
      <w:pPr>
        <w:pStyle w:val="Comment"/>
        <w:jc w:val="both"/>
        <w:rPr>
          <w:i w:val="0"/>
          <w:color w:val="FF0000"/>
        </w:rPr>
      </w:pPr>
      <w:r>
        <w:rPr>
          <w:noProof/>
          <w:lang w:eastAsia="pt-BR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-3810</wp:posOffset>
            </wp:positionV>
            <wp:extent cx="5429885" cy="4857750"/>
            <wp:effectExtent l="0" t="0" r="0" b="0"/>
            <wp:wrapSquare wrapText="right"/>
            <wp:docPr id="19" name="Imagem 2" descr="Diagrama de caso de uso versao final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grama de caso de uso versao final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3C35" w:rsidRDefault="001A3C35" w:rsidP="001A3C35">
      <w:pPr>
        <w:pStyle w:val="Legenda1"/>
        <w:jc w:val="center"/>
        <w:rPr>
          <w:iCs/>
        </w:rPr>
      </w:pPr>
      <w:bookmarkStart w:id="43" w:name="_Toc470156772"/>
      <w:r>
        <w:t xml:space="preserve">Figura </w:t>
      </w:r>
      <w:fldSimple w:instr=" SEQ &quot;Figura&quot; \*Arabic ">
        <w:r w:rsidR="008B783C">
          <w:rPr>
            <w:noProof/>
          </w:rPr>
          <w:t>1</w:t>
        </w:r>
      </w:fldSimple>
      <w:r>
        <w:t xml:space="preserve"> – Diagrama Geral de </w:t>
      </w:r>
      <w:r>
        <w:rPr>
          <w:iCs/>
        </w:rPr>
        <w:t>Casos de Usos</w:t>
      </w:r>
      <w:bookmarkEnd w:id="43"/>
    </w:p>
    <w:p w:rsidR="001A3C35" w:rsidRDefault="001A3C35" w:rsidP="001A3C35"/>
    <w:p w:rsidR="00912DC0" w:rsidRDefault="00912DC0">
      <w:pPr>
        <w:pStyle w:val="Ttulo2"/>
        <w:tabs>
          <w:tab w:val="left" w:pos="576"/>
        </w:tabs>
      </w:pPr>
      <w:bookmarkStart w:id="44" w:name="_Toc470156733"/>
      <w:r>
        <w:t>Relação dos Atores</w:t>
      </w:r>
      <w:bookmarkEnd w:id="44"/>
    </w:p>
    <w:p w:rsidR="00912DC0" w:rsidRDefault="00912DC0"/>
    <w:p w:rsidR="00912DC0" w:rsidRDefault="00820C24">
      <w:pPr>
        <w:pStyle w:val="Ttulo3"/>
        <w:tabs>
          <w:tab w:val="left" w:pos="720"/>
        </w:tabs>
      </w:pPr>
      <w:bookmarkStart w:id="45" w:name="_Toc470156734"/>
      <w:r>
        <w:t>Administrador</w:t>
      </w:r>
      <w:bookmarkEnd w:id="45"/>
    </w:p>
    <w:p w:rsidR="00820C24" w:rsidRPr="0018628D" w:rsidRDefault="00912DC0" w:rsidP="00820C24">
      <w:pPr>
        <w:jc w:val="both"/>
        <w:rPr>
          <w:rFonts w:ascii="Times New Roman" w:hAnsi="Times New Roman"/>
          <w:sz w:val="24"/>
          <w:szCs w:val="24"/>
        </w:rPr>
      </w:pPr>
      <w:r>
        <w:rPr>
          <w:i/>
        </w:rPr>
        <w:br/>
      </w:r>
      <w:r w:rsidR="00820C24" w:rsidRPr="0018628D">
        <w:rPr>
          <w:rFonts w:ascii="Times New Roman" w:hAnsi="Times New Roman"/>
          <w:sz w:val="24"/>
          <w:szCs w:val="24"/>
        </w:rPr>
        <w:t>Esse ator é uma pessoa, e sua responsabilidade é manter</w:t>
      </w:r>
      <w:r w:rsidR="00206F50">
        <w:rPr>
          <w:rFonts w:ascii="Times New Roman" w:hAnsi="Times New Roman"/>
          <w:sz w:val="24"/>
          <w:szCs w:val="24"/>
        </w:rPr>
        <w:t xml:space="preserve">: </w:t>
      </w:r>
      <w:r w:rsidR="00820C24" w:rsidRPr="0018628D">
        <w:rPr>
          <w:rFonts w:ascii="Times New Roman" w:hAnsi="Times New Roman"/>
          <w:sz w:val="24"/>
          <w:szCs w:val="24"/>
        </w:rPr>
        <w:t xml:space="preserve"> a gerencia de ensino</w:t>
      </w:r>
      <w:r w:rsidR="00206F50">
        <w:rPr>
          <w:rFonts w:ascii="Times New Roman" w:hAnsi="Times New Roman"/>
          <w:sz w:val="24"/>
          <w:szCs w:val="24"/>
        </w:rPr>
        <w:t>, os assistentes de alunos e realizar o cadastro de docentes</w:t>
      </w:r>
      <w:r w:rsidR="00820C24" w:rsidRPr="0018628D">
        <w:rPr>
          <w:rFonts w:ascii="Times New Roman" w:hAnsi="Times New Roman"/>
          <w:sz w:val="24"/>
          <w:szCs w:val="24"/>
        </w:rPr>
        <w:t xml:space="preserve"> no sistema.</w:t>
      </w:r>
    </w:p>
    <w:p w:rsidR="00820C24" w:rsidRPr="0018628D" w:rsidRDefault="00820C24" w:rsidP="00820C24">
      <w:pPr>
        <w:pStyle w:val="Ttulo3"/>
        <w:tabs>
          <w:tab w:val="left" w:pos="720"/>
        </w:tabs>
      </w:pPr>
      <w:bookmarkStart w:id="46" w:name="_Toc470156735"/>
      <w:r w:rsidRPr="0018628D">
        <w:lastRenderedPageBreak/>
        <w:t>Gerência de Ensino</w:t>
      </w:r>
      <w:bookmarkEnd w:id="46"/>
    </w:p>
    <w:p w:rsidR="00820C24" w:rsidRPr="00D052CA" w:rsidRDefault="00820C24" w:rsidP="00820C24">
      <w:pPr>
        <w:jc w:val="both"/>
        <w:rPr>
          <w:rFonts w:ascii="Times New Roman" w:hAnsi="Times New Roman"/>
          <w:sz w:val="24"/>
          <w:szCs w:val="24"/>
        </w:rPr>
      </w:pPr>
      <w:r w:rsidRPr="0018628D">
        <w:rPr>
          <w:i/>
        </w:rPr>
        <w:br/>
      </w:r>
      <w:r w:rsidRPr="0018628D">
        <w:rPr>
          <w:rFonts w:ascii="Times New Roman" w:hAnsi="Times New Roman"/>
          <w:sz w:val="24"/>
          <w:szCs w:val="24"/>
        </w:rPr>
        <w:t>Este ator é uma pessoa, e sua função é cadastrar os assistentes de alunos.</w:t>
      </w:r>
    </w:p>
    <w:p w:rsidR="00820C24" w:rsidRDefault="00820C24" w:rsidP="00820C24">
      <w:pPr>
        <w:pStyle w:val="Ttulo3"/>
        <w:tabs>
          <w:tab w:val="left" w:pos="720"/>
        </w:tabs>
      </w:pPr>
      <w:bookmarkStart w:id="47" w:name="_Toc470156736"/>
      <w:r>
        <w:t>Assistente de alunos</w:t>
      </w:r>
      <w:bookmarkEnd w:id="47"/>
    </w:p>
    <w:p w:rsidR="00820C24" w:rsidRPr="0018628D" w:rsidRDefault="00820C24" w:rsidP="00820C24">
      <w:pPr>
        <w:jc w:val="both"/>
        <w:rPr>
          <w:rFonts w:ascii="Times New Roman" w:hAnsi="Times New Roman"/>
          <w:sz w:val="24"/>
          <w:szCs w:val="24"/>
        </w:rPr>
      </w:pPr>
      <w:r>
        <w:rPr>
          <w:i/>
        </w:rPr>
        <w:br/>
      </w:r>
      <w:r w:rsidRPr="0018628D">
        <w:rPr>
          <w:rFonts w:ascii="Times New Roman" w:hAnsi="Times New Roman"/>
          <w:sz w:val="24"/>
          <w:szCs w:val="24"/>
        </w:rPr>
        <w:t>Este ator é uma pessoa, e é de sua responsabilidade cadastrar os equipamentos,</w:t>
      </w:r>
      <w:r w:rsidR="00206F50">
        <w:rPr>
          <w:rFonts w:ascii="Times New Roman" w:hAnsi="Times New Roman"/>
          <w:sz w:val="24"/>
          <w:szCs w:val="24"/>
        </w:rPr>
        <w:t xml:space="preserve"> gerenciar as reservas, e ainda realizar o controle de quantidade do estoque</w:t>
      </w:r>
      <w:r w:rsidRPr="0018628D">
        <w:rPr>
          <w:rFonts w:ascii="Times New Roman" w:hAnsi="Times New Roman"/>
          <w:sz w:val="24"/>
          <w:szCs w:val="24"/>
        </w:rPr>
        <w:t>.</w:t>
      </w:r>
    </w:p>
    <w:p w:rsidR="00912DC0" w:rsidRDefault="00912DC0">
      <w:pPr>
        <w:pStyle w:val="Ttulo2"/>
        <w:tabs>
          <w:tab w:val="left" w:pos="576"/>
        </w:tabs>
      </w:pPr>
      <w:bookmarkStart w:id="48" w:name="_Toc470156737"/>
      <w:r>
        <w:t>Detalhamento de Casos de Uso</w:t>
      </w:r>
      <w:bookmarkEnd w:id="48"/>
    </w:p>
    <w:p w:rsidR="00912DC0" w:rsidRDefault="00912DC0"/>
    <w:p w:rsidR="00912DC0" w:rsidRDefault="00912DC0">
      <w:pPr>
        <w:pStyle w:val="Ttulo3"/>
        <w:tabs>
          <w:tab w:val="left" w:pos="720"/>
        </w:tabs>
      </w:pPr>
      <w:bookmarkStart w:id="49" w:name="_Toc470156738"/>
      <w:r>
        <w:t>Caso de Uso</w:t>
      </w:r>
      <w:bookmarkEnd w:id="49"/>
      <w:r>
        <w:t xml:space="preserve"> </w:t>
      </w:r>
    </w:p>
    <w:p w:rsidR="00912DC0" w:rsidRDefault="00912DC0"/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23"/>
        <w:gridCol w:w="1701"/>
        <w:gridCol w:w="4576"/>
      </w:tblGrid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Nome e número do Caso de Uso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 xml:space="preserve">Manter gerencia de ensino 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Descrição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>Adiciona, altera ou exclui membro da gerencia de ensino.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Requisitos Associados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>R01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Pré Condições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 xml:space="preserve">É obrigatório que tenha um administrador </w:t>
            </w:r>
          </w:p>
        </w:tc>
      </w:tr>
      <w:tr w:rsidR="006372AF" w:rsidRPr="0018628D" w:rsidTr="001A6474">
        <w:trPr>
          <w:cantSplit/>
          <w:trHeight w:val="388"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Pós Condições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 xml:space="preserve">O administrador vai cadastrar a gerencia de ensino 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Atores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 xml:space="preserve">Administrador 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Fluxo Principal</w:t>
            </w:r>
          </w:p>
        </w:tc>
      </w:tr>
      <w:tr w:rsidR="006372AF" w:rsidRPr="0018628D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Ações Recebidas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Ações Realizadas</w:t>
            </w:r>
          </w:p>
        </w:tc>
      </w:tr>
      <w:tr w:rsidR="006372AF" w:rsidRPr="0018628D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372AF" w:rsidRPr="0018628D" w:rsidRDefault="006372AF" w:rsidP="001A6474">
            <w:pPr>
              <w:pStyle w:val="ActionItem"/>
              <w:numPr>
                <w:ilvl w:val="0"/>
                <w:numId w:val="1"/>
              </w:numPr>
              <w:tabs>
                <w:tab w:val="left" w:pos="360"/>
              </w:tabs>
              <w:snapToGrid w:val="0"/>
              <w:jc w:val="both"/>
              <w:rPr>
                <w:color w:val="000000"/>
              </w:rPr>
            </w:pPr>
            <w:r w:rsidRPr="0018628D">
              <w:rPr>
                <w:color w:val="000000"/>
              </w:rPr>
              <w:t>O ator escolhe a opção de cadastrar a gerencia de ensino</w:t>
            </w:r>
          </w:p>
          <w:p w:rsidR="006372AF" w:rsidRPr="0018628D" w:rsidRDefault="006372AF" w:rsidP="001A6474">
            <w:pPr>
              <w:pStyle w:val="ActionItem"/>
              <w:numPr>
                <w:ilvl w:val="0"/>
                <w:numId w:val="6"/>
              </w:numPr>
              <w:snapToGrid w:val="0"/>
              <w:jc w:val="both"/>
              <w:rPr>
                <w:color w:val="000000"/>
              </w:rPr>
            </w:pPr>
            <w:r w:rsidRPr="0018628D">
              <w:rPr>
                <w:color w:val="000000"/>
              </w:rPr>
              <w:t>Insere os dados do formulário</w:t>
            </w:r>
          </w:p>
          <w:p w:rsidR="006372AF" w:rsidRPr="0018628D" w:rsidRDefault="006372AF" w:rsidP="001A6474">
            <w:pPr>
              <w:pStyle w:val="ActionItem"/>
              <w:numPr>
                <w:ilvl w:val="0"/>
                <w:numId w:val="8"/>
              </w:numPr>
              <w:snapToGrid w:val="0"/>
              <w:jc w:val="both"/>
              <w:rPr>
                <w:color w:val="000000"/>
              </w:rPr>
            </w:pPr>
            <w:r w:rsidRPr="0018628D">
              <w:rPr>
                <w:color w:val="000000"/>
              </w:rPr>
              <w:t>Confirma os dados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numPr>
                <w:ilvl w:val="0"/>
                <w:numId w:val="5"/>
              </w:numPr>
              <w:snapToGrid w:val="0"/>
              <w:spacing w:after="0" w:line="240" w:lineRule="auto"/>
              <w:jc w:val="both"/>
            </w:pPr>
            <w:r w:rsidRPr="0018628D">
              <w:t>Abre o formulário de cadastro da gerencia de ensino</w:t>
            </w:r>
          </w:p>
          <w:p w:rsidR="006372AF" w:rsidRPr="0018628D" w:rsidRDefault="006372AF" w:rsidP="001A6474">
            <w:pPr>
              <w:numPr>
                <w:ilvl w:val="0"/>
                <w:numId w:val="7"/>
              </w:numPr>
              <w:snapToGrid w:val="0"/>
              <w:spacing w:after="0" w:line="240" w:lineRule="auto"/>
              <w:jc w:val="both"/>
            </w:pPr>
            <w:r w:rsidRPr="0018628D">
              <w:t>Validação dos dados</w:t>
            </w:r>
          </w:p>
          <w:p w:rsidR="006372AF" w:rsidRPr="0018628D" w:rsidRDefault="006372AF" w:rsidP="001A6474">
            <w:pPr>
              <w:numPr>
                <w:ilvl w:val="0"/>
                <w:numId w:val="9"/>
              </w:numPr>
              <w:tabs>
                <w:tab w:val="left" w:pos="360"/>
              </w:tabs>
              <w:snapToGrid w:val="0"/>
              <w:spacing w:after="0" w:line="240" w:lineRule="auto"/>
              <w:jc w:val="both"/>
            </w:pPr>
            <w:r w:rsidRPr="0018628D">
              <w:t>O sistema armazena os dados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 xml:space="preserve">Fluxo Alternativo </w:t>
            </w:r>
          </w:p>
        </w:tc>
      </w:tr>
      <w:tr w:rsidR="006372AF" w:rsidRPr="0018628D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Ações Recebidas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Ações Realizadas</w:t>
            </w:r>
          </w:p>
        </w:tc>
      </w:tr>
      <w:tr w:rsidR="006372AF" w:rsidRPr="0018628D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372AF" w:rsidRPr="0018628D" w:rsidRDefault="006372AF" w:rsidP="001A6474">
            <w:pPr>
              <w:pStyle w:val="ActionItem"/>
              <w:numPr>
                <w:ilvl w:val="0"/>
                <w:numId w:val="2"/>
              </w:numPr>
              <w:snapToGrid w:val="0"/>
              <w:jc w:val="both"/>
            </w:pPr>
            <w:r w:rsidRPr="0018628D">
              <w:t>Sistema não valida os dados</w:t>
            </w:r>
          </w:p>
          <w:p w:rsidR="006372AF" w:rsidRPr="0018628D" w:rsidRDefault="006372AF" w:rsidP="001A6474">
            <w:pPr>
              <w:pStyle w:val="ActionItem"/>
              <w:numPr>
                <w:ilvl w:val="0"/>
                <w:numId w:val="11"/>
              </w:numPr>
              <w:snapToGrid w:val="0"/>
              <w:jc w:val="both"/>
            </w:pPr>
            <w:r w:rsidRPr="0018628D">
              <w:t>Ator não confirma os dados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numPr>
                <w:ilvl w:val="0"/>
                <w:numId w:val="10"/>
              </w:numPr>
              <w:snapToGrid w:val="0"/>
              <w:spacing w:after="0" w:line="240" w:lineRule="auto"/>
              <w:jc w:val="both"/>
            </w:pPr>
            <w:r w:rsidRPr="0018628D">
              <w:t>Sistema volta ao passo 2</w:t>
            </w:r>
          </w:p>
          <w:p w:rsidR="006372AF" w:rsidRPr="0018628D" w:rsidRDefault="006372AF" w:rsidP="001A6474">
            <w:pPr>
              <w:numPr>
                <w:ilvl w:val="0"/>
                <w:numId w:val="12"/>
              </w:numPr>
              <w:snapToGrid w:val="0"/>
              <w:spacing w:after="0" w:line="240" w:lineRule="auto"/>
              <w:jc w:val="both"/>
            </w:pPr>
            <w:r w:rsidRPr="0018628D">
              <w:t>Sistema volta ao passo 2</w:t>
            </w:r>
          </w:p>
        </w:tc>
      </w:tr>
    </w:tbl>
    <w:p w:rsidR="00912DC0" w:rsidRPr="0018628D" w:rsidRDefault="00912DC0">
      <w:pPr>
        <w:pStyle w:val="Legenda1"/>
        <w:jc w:val="center"/>
      </w:pPr>
      <w:bookmarkStart w:id="50" w:name="_Toc470156765"/>
      <w:r w:rsidRPr="0018628D">
        <w:t xml:space="preserve">Tabela </w:t>
      </w:r>
      <w:fldSimple w:instr=" SEQ &quot;Tabela&quot; \*Arabic ">
        <w:r w:rsidR="008B783C">
          <w:rPr>
            <w:noProof/>
          </w:rPr>
          <w:t>15</w:t>
        </w:r>
      </w:fldSimple>
      <w:r w:rsidRPr="0018628D">
        <w:t xml:space="preserve"> – Detalhamento do Caso de Uso 01</w:t>
      </w:r>
      <w:bookmarkEnd w:id="50"/>
    </w:p>
    <w:p w:rsidR="006372AF" w:rsidRPr="0018628D" w:rsidRDefault="006372AF" w:rsidP="006372AF"/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23"/>
        <w:gridCol w:w="1701"/>
        <w:gridCol w:w="4576"/>
      </w:tblGrid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Nome e número do Caso de Uso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tabs>
                <w:tab w:val="center" w:pos="3068"/>
              </w:tabs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 xml:space="preserve">Manter assistente de aluno </w:t>
            </w:r>
            <w:r w:rsidRPr="0018628D">
              <w:rPr>
                <w:i w:val="0"/>
                <w:color w:val="auto"/>
              </w:rPr>
              <w:tab/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Descrição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 xml:space="preserve">Adiciona, altera ou exclui um assistente de alunos. 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Requisitos Associados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>R02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Pré Condições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>O assistente de aluno deve ser previamente ca</w:t>
            </w:r>
            <w:r w:rsidR="00040ECA">
              <w:rPr>
                <w:i w:val="0"/>
                <w:color w:val="auto"/>
              </w:rPr>
              <w:t>dastrado pelo gerente de ensino, ou pelo administrador.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Pós Condições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>O assistente de aluno deve realizar o cadastro do docente, cadastro de equipamentos, e controle de estoque.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Atores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</w:tcPr>
          <w:p w:rsidR="006372AF" w:rsidRPr="0018628D" w:rsidRDefault="00B55489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Administrador</w:t>
            </w:r>
            <w:r w:rsidR="00040ECA">
              <w:rPr>
                <w:i w:val="0"/>
                <w:color w:val="auto"/>
              </w:rPr>
              <w:t>, gerencia de ensino.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Fluxo Principal</w:t>
            </w:r>
          </w:p>
        </w:tc>
      </w:tr>
      <w:tr w:rsidR="006372AF" w:rsidRPr="0018628D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lastRenderedPageBreak/>
              <w:t>Ações Recebidas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Ações Realizadas</w:t>
            </w:r>
          </w:p>
        </w:tc>
      </w:tr>
      <w:tr w:rsidR="006372AF" w:rsidRPr="0018628D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372AF" w:rsidRPr="0018628D" w:rsidRDefault="006372AF" w:rsidP="001A6474">
            <w:pPr>
              <w:pStyle w:val="ActionItem"/>
              <w:numPr>
                <w:ilvl w:val="0"/>
                <w:numId w:val="13"/>
              </w:numPr>
              <w:snapToGrid w:val="0"/>
              <w:jc w:val="both"/>
              <w:rPr>
                <w:color w:val="000000"/>
              </w:rPr>
            </w:pPr>
            <w:r w:rsidRPr="0018628D">
              <w:rPr>
                <w:color w:val="000000"/>
              </w:rPr>
              <w:t>O ator escolhe a opção de cadastrar o assistente de alunos.</w:t>
            </w:r>
          </w:p>
          <w:p w:rsidR="006372AF" w:rsidRPr="0018628D" w:rsidRDefault="006372AF" w:rsidP="001A6474">
            <w:pPr>
              <w:pStyle w:val="ActionItem"/>
              <w:numPr>
                <w:ilvl w:val="0"/>
                <w:numId w:val="14"/>
              </w:numPr>
              <w:snapToGrid w:val="0"/>
              <w:jc w:val="both"/>
              <w:rPr>
                <w:color w:val="000000"/>
              </w:rPr>
            </w:pPr>
            <w:r w:rsidRPr="0018628D">
              <w:rPr>
                <w:color w:val="000000"/>
              </w:rPr>
              <w:t>Insere os dados do formulário</w:t>
            </w:r>
          </w:p>
          <w:p w:rsidR="006372AF" w:rsidRPr="0018628D" w:rsidRDefault="006372AF" w:rsidP="001A6474">
            <w:pPr>
              <w:pStyle w:val="ActionItem"/>
              <w:numPr>
                <w:ilvl w:val="0"/>
                <w:numId w:val="15"/>
              </w:numPr>
              <w:snapToGrid w:val="0"/>
              <w:jc w:val="both"/>
              <w:rPr>
                <w:color w:val="000000"/>
              </w:rPr>
            </w:pPr>
            <w:r w:rsidRPr="0018628D">
              <w:rPr>
                <w:color w:val="000000"/>
              </w:rPr>
              <w:t>Confirma os dados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numPr>
                <w:ilvl w:val="0"/>
                <w:numId w:val="17"/>
              </w:numPr>
              <w:snapToGrid w:val="0"/>
              <w:spacing w:after="0" w:line="240" w:lineRule="auto"/>
              <w:jc w:val="both"/>
            </w:pPr>
            <w:r w:rsidRPr="0018628D">
              <w:t>Abre o formulário de cadastro do assistente de alunos</w:t>
            </w:r>
          </w:p>
          <w:p w:rsidR="006372AF" w:rsidRPr="0018628D" w:rsidRDefault="006372AF" w:rsidP="001A6474">
            <w:pPr>
              <w:numPr>
                <w:ilvl w:val="0"/>
                <w:numId w:val="16"/>
              </w:numPr>
              <w:snapToGrid w:val="0"/>
              <w:spacing w:after="0" w:line="240" w:lineRule="auto"/>
              <w:jc w:val="both"/>
              <w:rPr>
                <w:color w:val="FF0000"/>
              </w:rPr>
            </w:pPr>
            <w:r w:rsidRPr="0018628D">
              <w:t>Validação dos dados</w:t>
            </w:r>
          </w:p>
          <w:p w:rsidR="006372AF" w:rsidRPr="0018628D" w:rsidRDefault="006372AF" w:rsidP="001A6474">
            <w:pPr>
              <w:numPr>
                <w:ilvl w:val="0"/>
                <w:numId w:val="18"/>
              </w:numPr>
              <w:snapToGrid w:val="0"/>
              <w:spacing w:after="0" w:line="240" w:lineRule="auto"/>
              <w:jc w:val="both"/>
              <w:rPr>
                <w:color w:val="FF0000"/>
              </w:rPr>
            </w:pPr>
            <w:r w:rsidRPr="0018628D">
              <w:t>O sistema armazena os dados</w:t>
            </w:r>
            <w:r w:rsidRPr="0018628D">
              <w:rPr>
                <w:color w:val="FF0000"/>
              </w:rPr>
              <w:t xml:space="preserve"> 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 xml:space="preserve">Fluxo Alternativo </w:t>
            </w:r>
          </w:p>
        </w:tc>
      </w:tr>
      <w:tr w:rsidR="006372AF" w:rsidRPr="0018628D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Ações Recebidas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Ações Realizadas</w:t>
            </w:r>
          </w:p>
        </w:tc>
      </w:tr>
      <w:tr w:rsidR="006372AF" w:rsidRPr="0018628D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372AF" w:rsidRPr="0018628D" w:rsidRDefault="006372AF" w:rsidP="001A6474">
            <w:pPr>
              <w:pStyle w:val="ActionItem"/>
              <w:numPr>
                <w:ilvl w:val="0"/>
                <w:numId w:val="19"/>
              </w:numPr>
              <w:snapToGrid w:val="0"/>
              <w:jc w:val="both"/>
            </w:pPr>
            <w:r w:rsidRPr="0018628D">
              <w:t>Sistema não valida os dados</w:t>
            </w:r>
          </w:p>
          <w:p w:rsidR="006372AF" w:rsidRPr="0018628D" w:rsidRDefault="006372AF" w:rsidP="001A6474">
            <w:pPr>
              <w:pStyle w:val="ActionItem"/>
              <w:numPr>
                <w:ilvl w:val="0"/>
                <w:numId w:val="20"/>
              </w:numPr>
              <w:snapToGrid w:val="0"/>
              <w:jc w:val="both"/>
              <w:rPr>
                <w:color w:val="FF0000"/>
              </w:rPr>
            </w:pPr>
            <w:r w:rsidRPr="0018628D">
              <w:t>Ator não confirma os dados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numPr>
                <w:ilvl w:val="0"/>
                <w:numId w:val="21"/>
              </w:numPr>
              <w:spacing w:after="0" w:line="240" w:lineRule="auto"/>
              <w:jc w:val="both"/>
            </w:pPr>
            <w:r w:rsidRPr="0018628D">
              <w:t>Sistema volta ao passo 2</w:t>
            </w:r>
          </w:p>
          <w:p w:rsidR="006372AF" w:rsidRPr="0018628D" w:rsidRDefault="006372AF" w:rsidP="001A6474">
            <w:pPr>
              <w:numPr>
                <w:ilvl w:val="0"/>
                <w:numId w:val="22"/>
              </w:numPr>
              <w:spacing w:after="0" w:line="240" w:lineRule="auto"/>
              <w:jc w:val="both"/>
              <w:rPr>
                <w:color w:val="FF0000"/>
              </w:rPr>
            </w:pPr>
            <w:r w:rsidRPr="0018628D">
              <w:t>Sistema volta ao passo 2</w:t>
            </w:r>
          </w:p>
        </w:tc>
      </w:tr>
    </w:tbl>
    <w:p w:rsidR="006372AF" w:rsidRPr="0018628D" w:rsidRDefault="006372AF" w:rsidP="006372AF">
      <w:pPr>
        <w:pStyle w:val="Legenda1"/>
        <w:jc w:val="center"/>
      </w:pPr>
      <w:bookmarkStart w:id="51" w:name="_Toc470156766"/>
      <w:r w:rsidRPr="0018628D">
        <w:t xml:space="preserve">Tabela </w:t>
      </w:r>
      <w:fldSimple w:instr=" SEQ &quot;Tabela&quot; \*Arabic ">
        <w:r w:rsidR="008B783C">
          <w:rPr>
            <w:noProof/>
          </w:rPr>
          <w:t>16</w:t>
        </w:r>
      </w:fldSimple>
      <w:r w:rsidRPr="0018628D">
        <w:t xml:space="preserve"> – Detalhamento do Caso de Uso 02</w:t>
      </w:r>
      <w:bookmarkEnd w:id="51"/>
    </w:p>
    <w:p w:rsidR="006372AF" w:rsidRPr="0018628D" w:rsidRDefault="006372AF" w:rsidP="006372AF"/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23"/>
        <w:gridCol w:w="1701"/>
        <w:gridCol w:w="4576"/>
      </w:tblGrid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Nome e número do Caso de Uso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tabs>
                <w:tab w:val="center" w:pos="3068"/>
              </w:tabs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>Realizar cadastro de docente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Descrição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>O docente é cadastrado pelo assistente de aluno, desde que o assistente de aluno esteja previamente cadastrado.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Requisitos Associados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>R03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Pré Condições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 xml:space="preserve">O assistente de alunos deve estar cadastrado, para que possa adicionar o cadastro de um novo docente. 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Pós Condições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 xml:space="preserve">O docente pode realizar reserva de equipamentos 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Atores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</w:tcPr>
          <w:p w:rsidR="006372AF" w:rsidRPr="0018628D" w:rsidRDefault="00B55489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Administrador</w:t>
            </w:r>
            <w:r w:rsidR="00040ECA">
              <w:rPr>
                <w:i w:val="0"/>
                <w:color w:val="auto"/>
              </w:rPr>
              <w:t>, assistente de alunos</w:t>
            </w:r>
            <w:r w:rsidR="006372AF" w:rsidRPr="0018628D">
              <w:rPr>
                <w:i w:val="0"/>
                <w:color w:val="auto"/>
              </w:rPr>
              <w:t xml:space="preserve">. 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Fluxo Principal</w:t>
            </w:r>
          </w:p>
        </w:tc>
      </w:tr>
      <w:tr w:rsidR="006372AF" w:rsidRPr="0018628D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Ações Recebidas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Ações Realizadas</w:t>
            </w:r>
          </w:p>
        </w:tc>
      </w:tr>
      <w:tr w:rsidR="006372AF" w:rsidRPr="0018628D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372AF" w:rsidRPr="0018628D" w:rsidRDefault="006372AF" w:rsidP="001A6474">
            <w:pPr>
              <w:pStyle w:val="ActionItem"/>
              <w:numPr>
                <w:ilvl w:val="0"/>
                <w:numId w:val="23"/>
              </w:numPr>
              <w:snapToGrid w:val="0"/>
              <w:jc w:val="both"/>
              <w:rPr>
                <w:color w:val="000000"/>
              </w:rPr>
            </w:pPr>
            <w:r w:rsidRPr="0018628D">
              <w:rPr>
                <w:color w:val="000000"/>
              </w:rPr>
              <w:t>O ator escolhe a opção de cadastrar o (a) docente.</w:t>
            </w:r>
          </w:p>
          <w:p w:rsidR="006372AF" w:rsidRPr="0018628D" w:rsidRDefault="006372AF" w:rsidP="001A6474">
            <w:pPr>
              <w:pStyle w:val="ActionItem"/>
              <w:numPr>
                <w:ilvl w:val="0"/>
                <w:numId w:val="24"/>
              </w:numPr>
              <w:snapToGrid w:val="0"/>
              <w:jc w:val="both"/>
              <w:rPr>
                <w:color w:val="000000"/>
              </w:rPr>
            </w:pPr>
            <w:r w:rsidRPr="0018628D">
              <w:rPr>
                <w:color w:val="000000"/>
              </w:rPr>
              <w:t>Insere os dados do formulário</w:t>
            </w:r>
          </w:p>
          <w:p w:rsidR="006372AF" w:rsidRPr="0018628D" w:rsidRDefault="006372AF" w:rsidP="001A6474">
            <w:pPr>
              <w:pStyle w:val="ActionItem"/>
              <w:numPr>
                <w:ilvl w:val="0"/>
                <w:numId w:val="25"/>
              </w:numPr>
              <w:snapToGrid w:val="0"/>
              <w:jc w:val="both"/>
              <w:rPr>
                <w:color w:val="000000"/>
              </w:rPr>
            </w:pPr>
            <w:r w:rsidRPr="0018628D">
              <w:rPr>
                <w:color w:val="000000"/>
              </w:rPr>
              <w:t>Confirma os dados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numPr>
                <w:ilvl w:val="0"/>
                <w:numId w:val="26"/>
              </w:numPr>
              <w:snapToGrid w:val="0"/>
              <w:spacing w:after="0" w:line="240" w:lineRule="auto"/>
              <w:jc w:val="both"/>
            </w:pPr>
            <w:r w:rsidRPr="0018628D">
              <w:t>Abre o formulário de cadastro do docente</w:t>
            </w:r>
          </w:p>
          <w:p w:rsidR="006372AF" w:rsidRPr="0018628D" w:rsidRDefault="006372AF" w:rsidP="001A6474">
            <w:pPr>
              <w:numPr>
                <w:ilvl w:val="0"/>
                <w:numId w:val="27"/>
              </w:numPr>
              <w:snapToGrid w:val="0"/>
              <w:spacing w:after="0" w:line="240" w:lineRule="auto"/>
              <w:jc w:val="both"/>
              <w:rPr>
                <w:color w:val="FF0000"/>
              </w:rPr>
            </w:pPr>
            <w:r w:rsidRPr="0018628D">
              <w:t>Validação dos dados</w:t>
            </w:r>
          </w:p>
          <w:p w:rsidR="006372AF" w:rsidRPr="0018628D" w:rsidRDefault="006372AF" w:rsidP="001A6474">
            <w:pPr>
              <w:numPr>
                <w:ilvl w:val="0"/>
                <w:numId w:val="28"/>
              </w:numPr>
              <w:snapToGrid w:val="0"/>
              <w:spacing w:after="0" w:line="240" w:lineRule="auto"/>
              <w:jc w:val="both"/>
              <w:rPr>
                <w:color w:val="FF0000"/>
              </w:rPr>
            </w:pPr>
            <w:r w:rsidRPr="0018628D">
              <w:t>O sistema armazena os dados</w:t>
            </w:r>
            <w:r w:rsidRPr="0018628D">
              <w:rPr>
                <w:color w:val="FF0000"/>
              </w:rPr>
              <w:t xml:space="preserve"> 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 xml:space="preserve">Fluxo Alternativo </w:t>
            </w:r>
          </w:p>
        </w:tc>
      </w:tr>
      <w:tr w:rsidR="006372AF" w:rsidRPr="0018628D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Ações Recebidas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Ações Realizadas</w:t>
            </w:r>
          </w:p>
        </w:tc>
      </w:tr>
      <w:tr w:rsidR="006372AF" w:rsidRPr="0018628D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372AF" w:rsidRPr="0018628D" w:rsidRDefault="006372AF" w:rsidP="001A6474">
            <w:pPr>
              <w:pStyle w:val="ActionItem"/>
              <w:numPr>
                <w:ilvl w:val="0"/>
                <w:numId w:val="29"/>
              </w:numPr>
              <w:snapToGrid w:val="0"/>
              <w:jc w:val="both"/>
            </w:pPr>
            <w:r w:rsidRPr="0018628D">
              <w:t>Sistema não valida os dados</w:t>
            </w:r>
          </w:p>
          <w:p w:rsidR="006372AF" w:rsidRPr="0018628D" w:rsidRDefault="006372AF" w:rsidP="001A6474">
            <w:pPr>
              <w:pStyle w:val="ActionItem"/>
              <w:numPr>
                <w:ilvl w:val="0"/>
                <w:numId w:val="30"/>
              </w:numPr>
              <w:snapToGrid w:val="0"/>
              <w:jc w:val="both"/>
              <w:rPr>
                <w:color w:val="FF0000"/>
              </w:rPr>
            </w:pPr>
            <w:r w:rsidRPr="0018628D">
              <w:t>Ator não confirma os dados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numPr>
                <w:ilvl w:val="0"/>
                <w:numId w:val="31"/>
              </w:numPr>
              <w:spacing w:after="0" w:line="240" w:lineRule="auto"/>
              <w:jc w:val="both"/>
            </w:pPr>
            <w:r w:rsidRPr="0018628D">
              <w:t>Sistema volta ao passo 2</w:t>
            </w:r>
          </w:p>
          <w:p w:rsidR="006372AF" w:rsidRPr="0018628D" w:rsidRDefault="006372AF" w:rsidP="001A6474">
            <w:pPr>
              <w:numPr>
                <w:ilvl w:val="0"/>
                <w:numId w:val="32"/>
              </w:numPr>
              <w:spacing w:after="0" w:line="240" w:lineRule="auto"/>
              <w:jc w:val="both"/>
              <w:rPr>
                <w:color w:val="FF0000"/>
              </w:rPr>
            </w:pPr>
            <w:r w:rsidRPr="0018628D">
              <w:t>Sistema volta ao passo 2</w:t>
            </w:r>
          </w:p>
        </w:tc>
      </w:tr>
    </w:tbl>
    <w:p w:rsidR="006372AF" w:rsidRPr="0018628D" w:rsidRDefault="006372AF" w:rsidP="006372AF">
      <w:pPr>
        <w:pStyle w:val="Legenda1"/>
        <w:jc w:val="center"/>
      </w:pPr>
      <w:bookmarkStart w:id="52" w:name="_Toc470156767"/>
      <w:r w:rsidRPr="0018628D">
        <w:t xml:space="preserve">Tabela </w:t>
      </w:r>
      <w:fldSimple w:instr=" SEQ &quot;Tabela&quot; \*Arabic ">
        <w:r w:rsidR="008B783C">
          <w:rPr>
            <w:noProof/>
          </w:rPr>
          <w:t>17</w:t>
        </w:r>
      </w:fldSimple>
      <w:r w:rsidRPr="0018628D">
        <w:t xml:space="preserve"> – Detalhamento do Caso de Uso 03</w:t>
      </w:r>
      <w:bookmarkEnd w:id="52"/>
    </w:p>
    <w:p w:rsidR="006372AF" w:rsidRPr="0018628D" w:rsidRDefault="006372AF"/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23"/>
        <w:gridCol w:w="1701"/>
        <w:gridCol w:w="4576"/>
      </w:tblGrid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Nome e número do Caso de Uso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tabs>
                <w:tab w:val="center" w:pos="3068"/>
              </w:tabs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 xml:space="preserve">Cadastrar equipamentos 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Descrição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 xml:space="preserve">Adicionar, altera ou excluir equipamentos. 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Requisitos Associados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>R04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Pré Condições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 xml:space="preserve">O assistente de aluno deve ser cadastrado pela gerencia de ensino. 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Pós Condições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040ECA" w:rsidP="00040ECA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 xml:space="preserve">Apenas o </w:t>
            </w:r>
            <w:r w:rsidR="006372AF" w:rsidRPr="0018628D">
              <w:rPr>
                <w:i w:val="0"/>
                <w:color w:val="auto"/>
              </w:rPr>
              <w:t>assistente de alunos podem realizar reservas para estes aparelhos.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Atores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</w:tcPr>
          <w:p w:rsidR="006372AF" w:rsidRPr="0018628D" w:rsidRDefault="00B55489" w:rsidP="00B55489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Assistente de alunos.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lastRenderedPageBreak/>
              <w:t>Fluxo Principal</w:t>
            </w:r>
          </w:p>
        </w:tc>
      </w:tr>
      <w:tr w:rsidR="006372AF" w:rsidRPr="0018628D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Ações Recebidas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Ações Realizadas</w:t>
            </w:r>
          </w:p>
        </w:tc>
      </w:tr>
      <w:tr w:rsidR="006372AF" w:rsidRPr="0018628D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372AF" w:rsidRPr="0018628D" w:rsidRDefault="006372AF" w:rsidP="001A6474">
            <w:pPr>
              <w:pStyle w:val="ActionItem"/>
              <w:numPr>
                <w:ilvl w:val="0"/>
                <w:numId w:val="33"/>
              </w:numPr>
              <w:snapToGrid w:val="0"/>
              <w:jc w:val="both"/>
              <w:rPr>
                <w:color w:val="000000"/>
              </w:rPr>
            </w:pPr>
            <w:r w:rsidRPr="0018628D">
              <w:rPr>
                <w:color w:val="000000"/>
              </w:rPr>
              <w:t>O ator escolhe a opção de cadastrar um novo equipamento</w:t>
            </w:r>
          </w:p>
          <w:p w:rsidR="006372AF" w:rsidRPr="0018628D" w:rsidRDefault="006372AF" w:rsidP="001A6474">
            <w:pPr>
              <w:pStyle w:val="ActionItem"/>
              <w:numPr>
                <w:ilvl w:val="0"/>
                <w:numId w:val="35"/>
              </w:numPr>
              <w:snapToGrid w:val="0"/>
              <w:jc w:val="both"/>
              <w:rPr>
                <w:color w:val="000000"/>
              </w:rPr>
            </w:pPr>
            <w:r w:rsidRPr="0018628D">
              <w:rPr>
                <w:color w:val="000000"/>
              </w:rPr>
              <w:t>Insere os dados do formulário</w:t>
            </w:r>
          </w:p>
          <w:p w:rsidR="006372AF" w:rsidRPr="0018628D" w:rsidRDefault="006372AF" w:rsidP="001A6474">
            <w:pPr>
              <w:pStyle w:val="ActionItem"/>
              <w:numPr>
                <w:ilvl w:val="0"/>
                <w:numId w:val="37"/>
              </w:numPr>
              <w:snapToGrid w:val="0"/>
              <w:jc w:val="both"/>
              <w:rPr>
                <w:color w:val="000000"/>
              </w:rPr>
            </w:pPr>
            <w:r w:rsidRPr="0018628D">
              <w:rPr>
                <w:color w:val="000000"/>
              </w:rPr>
              <w:t>Confirma os dados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numPr>
                <w:ilvl w:val="0"/>
                <w:numId w:val="34"/>
              </w:numPr>
              <w:snapToGrid w:val="0"/>
              <w:spacing w:after="0" w:line="240" w:lineRule="auto"/>
              <w:jc w:val="both"/>
            </w:pPr>
            <w:r w:rsidRPr="0018628D">
              <w:t>Abre o formulário de cadastro de equipamentos.</w:t>
            </w:r>
          </w:p>
          <w:p w:rsidR="006372AF" w:rsidRPr="0018628D" w:rsidRDefault="006372AF" w:rsidP="001A6474">
            <w:pPr>
              <w:numPr>
                <w:ilvl w:val="0"/>
                <w:numId w:val="36"/>
              </w:numPr>
              <w:snapToGrid w:val="0"/>
              <w:spacing w:after="0" w:line="240" w:lineRule="auto"/>
              <w:jc w:val="both"/>
            </w:pPr>
            <w:r w:rsidRPr="0018628D">
              <w:t>Validação dos dados</w:t>
            </w:r>
          </w:p>
          <w:p w:rsidR="006372AF" w:rsidRPr="0018628D" w:rsidRDefault="006372AF" w:rsidP="001A6474">
            <w:pPr>
              <w:numPr>
                <w:ilvl w:val="0"/>
                <w:numId w:val="38"/>
              </w:numPr>
              <w:snapToGrid w:val="0"/>
              <w:spacing w:after="0" w:line="240" w:lineRule="auto"/>
              <w:jc w:val="both"/>
            </w:pPr>
            <w:r w:rsidRPr="0018628D">
              <w:t>O sistema armazena os dados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 xml:space="preserve">Fluxo Alternativo </w:t>
            </w:r>
          </w:p>
        </w:tc>
      </w:tr>
      <w:tr w:rsidR="006372AF" w:rsidRPr="0018628D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Ações Recebidas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Ações Realizadas</w:t>
            </w:r>
          </w:p>
        </w:tc>
      </w:tr>
      <w:tr w:rsidR="006372AF" w:rsidRPr="0018628D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372AF" w:rsidRPr="0018628D" w:rsidRDefault="006372AF" w:rsidP="001A6474">
            <w:pPr>
              <w:pStyle w:val="ActionItem"/>
              <w:numPr>
                <w:ilvl w:val="0"/>
                <w:numId w:val="39"/>
              </w:numPr>
              <w:snapToGrid w:val="0"/>
              <w:jc w:val="both"/>
              <w:rPr>
                <w:color w:val="FF0000"/>
              </w:rPr>
            </w:pPr>
            <w:r w:rsidRPr="0018628D">
              <w:t>Sistema não valida os dados</w:t>
            </w:r>
          </w:p>
          <w:p w:rsidR="006372AF" w:rsidRPr="0018628D" w:rsidRDefault="006372AF" w:rsidP="001A6474">
            <w:pPr>
              <w:pStyle w:val="ActionItem"/>
              <w:numPr>
                <w:ilvl w:val="0"/>
                <w:numId w:val="40"/>
              </w:numPr>
              <w:snapToGrid w:val="0"/>
              <w:jc w:val="both"/>
              <w:rPr>
                <w:color w:val="FF0000"/>
              </w:rPr>
            </w:pPr>
            <w:r w:rsidRPr="0018628D">
              <w:t>Ator não confirma os dados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numPr>
                <w:ilvl w:val="0"/>
                <w:numId w:val="41"/>
              </w:numPr>
              <w:spacing w:after="0" w:line="240" w:lineRule="auto"/>
              <w:jc w:val="both"/>
            </w:pPr>
            <w:r w:rsidRPr="0018628D">
              <w:t>Sistema volta ao passo 2</w:t>
            </w:r>
          </w:p>
          <w:p w:rsidR="006372AF" w:rsidRPr="0018628D" w:rsidRDefault="006372AF" w:rsidP="001A6474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color w:val="FF0000"/>
              </w:rPr>
            </w:pPr>
            <w:r w:rsidRPr="0018628D">
              <w:t>Sistema volta ao passo 2</w:t>
            </w:r>
          </w:p>
        </w:tc>
      </w:tr>
    </w:tbl>
    <w:p w:rsidR="006372AF" w:rsidRPr="0018628D" w:rsidRDefault="006372AF" w:rsidP="006372AF">
      <w:pPr>
        <w:pStyle w:val="Legenda1"/>
        <w:jc w:val="center"/>
      </w:pPr>
      <w:bookmarkStart w:id="53" w:name="_Toc470156768"/>
      <w:r w:rsidRPr="0018628D">
        <w:t xml:space="preserve">Tabela </w:t>
      </w:r>
      <w:fldSimple w:instr=" SEQ &quot;Tabela&quot; \*Arabic ">
        <w:r w:rsidR="008B783C">
          <w:rPr>
            <w:noProof/>
          </w:rPr>
          <w:t>18</w:t>
        </w:r>
      </w:fldSimple>
      <w:r w:rsidRPr="0018628D">
        <w:t xml:space="preserve"> – Detalhamento do Caso de Uso 04</w:t>
      </w:r>
      <w:bookmarkEnd w:id="53"/>
    </w:p>
    <w:p w:rsidR="006372AF" w:rsidRPr="0018628D" w:rsidRDefault="006372AF"/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23"/>
        <w:gridCol w:w="1701"/>
        <w:gridCol w:w="4576"/>
      </w:tblGrid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Nome e número do Caso de Uso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tabs>
                <w:tab w:val="center" w:pos="3068"/>
              </w:tabs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 xml:space="preserve">Gerenciar reserva 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Descrição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 xml:space="preserve">Alterar, adicionar, ou excluir uma reserva de aparelhos. 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Requisitos Associados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>R06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Pré Condições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>O assistente de alunos deve ter realizado o cadastro dos aparelhos anteriormente.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Pós Condições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040ECA" w:rsidP="00040ECA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E</w:t>
            </w:r>
            <w:r w:rsidRPr="0018628D">
              <w:rPr>
                <w:i w:val="0"/>
                <w:color w:val="auto"/>
              </w:rPr>
              <w:t>fetua</w:t>
            </w:r>
            <w:r>
              <w:rPr>
                <w:i w:val="0"/>
                <w:color w:val="auto"/>
              </w:rPr>
              <w:t>r</w:t>
            </w:r>
            <w:r w:rsidR="006372AF" w:rsidRPr="0018628D">
              <w:rPr>
                <w:i w:val="0"/>
                <w:color w:val="auto"/>
              </w:rPr>
              <w:t xml:space="preserve"> o empréstimo dos aparelhos reservados.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Atores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</w:tcPr>
          <w:p w:rsidR="006372AF" w:rsidRPr="0018628D" w:rsidRDefault="006372AF" w:rsidP="00B55489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>Assistente de alunos</w:t>
            </w:r>
            <w:r w:rsidR="00B55489">
              <w:rPr>
                <w:i w:val="0"/>
                <w:color w:val="auto"/>
              </w:rPr>
              <w:t>.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Fluxo Principal</w:t>
            </w:r>
          </w:p>
        </w:tc>
      </w:tr>
      <w:tr w:rsidR="006372AF" w:rsidRPr="0018628D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Ações Recebidas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Ações Realizadas</w:t>
            </w:r>
          </w:p>
        </w:tc>
      </w:tr>
      <w:tr w:rsidR="006372AF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372AF" w:rsidRPr="0018628D" w:rsidRDefault="006372AF" w:rsidP="001A6474">
            <w:pPr>
              <w:pStyle w:val="ActionItem"/>
              <w:numPr>
                <w:ilvl w:val="0"/>
                <w:numId w:val="43"/>
              </w:numPr>
              <w:snapToGrid w:val="0"/>
              <w:jc w:val="both"/>
              <w:rPr>
                <w:color w:val="000000"/>
              </w:rPr>
            </w:pPr>
            <w:r w:rsidRPr="0018628D">
              <w:rPr>
                <w:color w:val="000000"/>
              </w:rPr>
              <w:t>O ator escolhe a opção de realizar uma nova reserva.</w:t>
            </w:r>
          </w:p>
          <w:p w:rsidR="006372AF" w:rsidRPr="0018628D" w:rsidRDefault="006372AF" w:rsidP="001A6474">
            <w:pPr>
              <w:pStyle w:val="ActionItem"/>
              <w:numPr>
                <w:ilvl w:val="0"/>
                <w:numId w:val="45"/>
              </w:numPr>
              <w:snapToGrid w:val="0"/>
              <w:jc w:val="both"/>
              <w:rPr>
                <w:color w:val="000000"/>
              </w:rPr>
            </w:pPr>
            <w:r w:rsidRPr="0018628D">
              <w:rPr>
                <w:color w:val="000000"/>
              </w:rPr>
              <w:t>Insere os dados do formulário</w:t>
            </w:r>
          </w:p>
          <w:p w:rsidR="006372AF" w:rsidRPr="0018628D" w:rsidRDefault="006372AF" w:rsidP="001A6474">
            <w:pPr>
              <w:pStyle w:val="ActionItem"/>
              <w:numPr>
                <w:ilvl w:val="0"/>
                <w:numId w:val="47"/>
              </w:numPr>
              <w:snapToGrid w:val="0"/>
              <w:jc w:val="both"/>
              <w:rPr>
                <w:color w:val="000000"/>
              </w:rPr>
            </w:pPr>
            <w:r w:rsidRPr="0018628D">
              <w:rPr>
                <w:color w:val="000000"/>
              </w:rPr>
              <w:t>Confirma os dados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numPr>
                <w:ilvl w:val="0"/>
                <w:numId w:val="44"/>
              </w:numPr>
              <w:snapToGrid w:val="0"/>
              <w:spacing w:after="0" w:line="240" w:lineRule="auto"/>
              <w:jc w:val="both"/>
            </w:pPr>
            <w:r w:rsidRPr="0018628D">
              <w:t>Abre o formulário de reserva de equipamentos.</w:t>
            </w:r>
          </w:p>
          <w:p w:rsidR="006372AF" w:rsidRPr="0018628D" w:rsidRDefault="006372AF" w:rsidP="001A6474">
            <w:pPr>
              <w:numPr>
                <w:ilvl w:val="0"/>
                <w:numId w:val="46"/>
              </w:numPr>
              <w:snapToGrid w:val="0"/>
              <w:spacing w:after="0" w:line="240" w:lineRule="auto"/>
              <w:jc w:val="both"/>
            </w:pPr>
            <w:r w:rsidRPr="0018628D">
              <w:t>Validação dos dados</w:t>
            </w:r>
          </w:p>
          <w:p w:rsidR="006372AF" w:rsidRPr="0018628D" w:rsidRDefault="006372AF" w:rsidP="001A6474">
            <w:pPr>
              <w:numPr>
                <w:ilvl w:val="0"/>
                <w:numId w:val="48"/>
              </w:numPr>
              <w:snapToGrid w:val="0"/>
              <w:spacing w:after="0" w:line="240" w:lineRule="auto"/>
              <w:jc w:val="both"/>
            </w:pPr>
            <w:r w:rsidRPr="0018628D">
              <w:t>O sistema armazena os dados</w:t>
            </w:r>
          </w:p>
        </w:tc>
      </w:tr>
      <w:tr w:rsidR="006372AF" w:rsidTr="001A6474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>
              <w:rPr>
                <w:b/>
                <w:i w:val="0"/>
                <w:color w:val="auto"/>
              </w:rPr>
              <w:t xml:space="preserve">Fluxo Alternativo </w:t>
            </w:r>
          </w:p>
        </w:tc>
      </w:tr>
      <w:tr w:rsidR="006372AF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>
              <w:rPr>
                <w:b/>
                <w:i w:val="0"/>
                <w:color w:val="auto"/>
              </w:rPr>
              <w:t>Ações Recebidas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>
              <w:rPr>
                <w:b/>
                <w:i w:val="0"/>
                <w:color w:val="auto"/>
              </w:rPr>
              <w:t>Ações Realizadas</w:t>
            </w:r>
          </w:p>
        </w:tc>
      </w:tr>
      <w:tr w:rsidR="006372AF" w:rsidRPr="0018628D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372AF" w:rsidRPr="0018628D" w:rsidRDefault="006372AF" w:rsidP="001A6474">
            <w:pPr>
              <w:pStyle w:val="ActionItem"/>
              <w:numPr>
                <w:ilvl w:val="0"/>
                <w:numId w:val="49"/>
              </w:numPr>
              <w:snapToGrid w:val="0"/>
              <w:jc w:val="both"/>
              <w:rPr>
                <w:color w:val="FF0000"/>
              </w:rPr>
            </w:pPr>
            <w:r w:rsidRPr="0018628D">
              <w:t>Sistema não valida os dados</w:t>
            </w:r>
          </w:p>
          <w:p w:rsidR="006372AF" w:rsidRPr="0018628D" w:rsidRDefault="006372AF" w:rsidP="001A6474">
            <w:pPr>
              <w:pStyle w:val="ActionItem"/>
              <w:numPr>
                <w:ilvl w:val="0"/>
                <w:numId w:val="51"/>
              </w:numPr>
              <w:snapToGrid w:val="0"/>
              <w:jc w:val="both"/>
              <w:rPr>
                <w:color w:val="FF0000"/>
              </w:rPr>
            </w:pPr>
            <w:r w:rsidRPr="0018628D">
              <w:t>Ator não confirma os dados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numPr>
                <w:ilvl w:val="0"/>
                <w:numId w:val="50"/>
              </w:numPr>
              <w:spacing w:after="0" w:line="240" w:lineRule="auto"/>
              <w:jc w:val="both"/>
            </w:pPr>
            <w:r w:rsidRPr="0018628D">
              <w:t>Sistema volta ao passo 2</w:t>
            </w:r>
          </w:p>
          <w:p w:rsidR="006372AF" w:rsidRPr="0018628D" w:rsidRDefault="006372AF" w:rsidP="001A6474">
            <w:pPr>
              <w:numPr>
                <w:ilvl w:val="0"/>
                <w:numId w:val="52"/>
              </w:numPr>
              <w:spacing w:after="0" w:line="240" w:lineRule="auto"/>
              <w:jc w:val="both"/>
              <w:rPr>
                <w:color w:val="FF0000"/>
              </w:rPr>
            </w:pPr>
            <w:r w:rsidRPr="0018628D">
              <w:t>Sistema volta ao passo 2</w:t>
            </w:r>
          </w:p>
        </w:tc>
      </w:tr>
    </w:tbl>
    <w:p w:rsidR="006372AF" w:rsidRPr="0018628D" w:rsidRDefault="006372AF" w:rsidP="006372AF">
      <w:pPr>
        <w:pStyle w:val="Legenda1"/>
        <w:jc w:val="center"/>
      </w:pPr>
      <w:bookmarkStart w:id="54" w:name="_Toc470156769"/>
      <w:r w:rsidRPr="0018628D">
        <w:t xml:space="preserve">Tabela </w:t>
      </w:r>
      <w:fldSimple w:instr=" SEQ &quot;Tabela&quot; \*Arabic ">
        <w:r w:rsidR="008B783C">
          <w:rPr>
            <w:noProof/>
          </w:rPr>
          <w:t>19</w:t>
        </w:r>
      </w:fldSimple>
      <w:r w:rsidRPr="0018628D">
        <w:t xml:space="preserve"> – Detalhamento do Caso de Uso 05</w:t>
      </w:r>
      <w:bookmarkEnd w:id="54"/>
    </w:p>
    <w:p w:rsidR="006372AF" w:rsidRPr="0018628D" w:rsidRDefault="006372AF"/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23"/>
        <w:gridCol w:w="1701"/>
        <w:gridCol w:w="4576"/>
      </w:tblGrid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Nome e número do Caso de Uso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tabs>
                <w:tab w:val="center" w:pos="3068"/>
              </w:tabs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 xml:space="preserve">Controlar quantidade 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Descrição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 xml:space="preserve">Adicionar, alterar, ou excluir quantidade dos materiais em estoque. 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Requisitos Associados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>R07.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Pré Condições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 xml:space="preserve">Assistente de alunos, estar cadastrado. 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Pós Condições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>O assistente de alunos, realizar um chamado no almoxarifado, para fazer retirada de novos materiais.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Atores</w:t>
            </w:r>
          </w:p>
        </w:tc>
        <w:tc>
          <w:tcPr>
            <w:tcW w:w="6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rPr>
                <w:i w:val="0"/>
                <w:color w:val="auto"/>
              </w:rPr>
            </w:pPr>
            <w:r w:rsidRPr="0018628D">
              <w:rPr>
                <w:i w:val="0"/>
                <w:color w:val="auto"/>
              </w:rPr>
              <w:t>Assistente de alunos.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lastRenderedPageBreak/>
              <w:t>Fluxo Principal</w:t>
            </w:r>
          </w:p>
        </w:tc>
      </w:tr>
      <w:tr w:rsidR="006372AF" w:rsidRPr="0018628D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Ações Recebidas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Ações Realizadas</w:t>
            </w:r>
          </w:p>
        </w:tc>
      </w:tr>
      <w:tr w:rsidR="006372AF" w:rsidRPr="0018628D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372AF" w:rsidRPr="0018628D" w:rsidRDefault="006372AF" w:rsidP="001A6474">
            <w:pPr>
              <w:pStyle w:val="ActionItem"/>
              <w:numPr>
                <w:ilvl w:val="0"/>
                <w:numId w:val="53"/>
              </w:numPr>
              <w:snapToGrid w:val="0"/>
              <w:jc w:val="both"/>
              <w:rPr>
                <w:color w:val="000000"/>
              </w:rPr>
            </w:pPr>
            <w:r w:rsidRPr="0018628D">
              <w:rPr>
                <w:color w:val="000000"/>
              </w:rPr>
              <w:t>O ator escolhe a opção de adicionar material no estoque</w:t>
            </w:r>
          </w:p>
          <w:p w:rsidR="006372AF" w:rsidRPr="0018628D" w:rsidRDefault="006372AF" w:rsidP="001A6474">
            <w:pPr>
              <w:pStyle w:val="ActionItem"/>
              <w:numPr>
                <w:ilvl w:val="0"/>
                <w:numId w:val="54"/>
              </w:numPr>
              <w:snapToGrid w:val="0"/>
              <w:jc w:val="both"/>
              <w:rPr>
                <w:color w:val="000000"/>
              </w:rPr>
            </w:pPr>
            <w:r w:rsidRPr="0018628D">
              <w:rPr>
                <w:color w:val="000000"/>
              </w:rPr>
              <w:t>Insere os dados do formulário</w:t>
            </w:r>
          </w:p>
          <w:p w:rsidR="006372AF" w:rsidRPr="0018628D" w:rsidRDefault="006372AF" w:rsidP="001A6474">
            <w:pPr>
              <w:pStyle w:val="ActionItem"/>
              <w:numPr>
                <w:ilvl w:val="0"/>
                <w:numId w:val="55"/>
              </w:numPr>
              <w:snapToGrid w:val="0"/>
              <w:jc w:val="both"/>
            </w:pPr>
            <w:r w:rsidRPr="0018628D">
              <w:rPr>
                <w:color w:val="000000"/>
              </w:rPr>
              <w:t>Confirma os dados</w:t>
            </w:r>
          </w:p>
          <w:p w:rsidR="006372AF" w:rsidRPr="0018628D" w:rsidRDefault="006372AF" w:rsidP="001A6474">
            <w:pPr>
              <w:pStyle w:val="ActionItem"/>
              <w:numPr>
                <w:ilvl w:val="0"/>
                <w:numId w:val="60"/>
              </w:numPr>
              <w:snapToGrid w:val="0"/>
              <w:jc w:val="both"/>
            </w:pPr>
            <w:r w:rsidRPr="0018628D">
              <w:rPr>
                <w:color w:val="000000"/>
              </w:rPr>
              <w:t>O ator escolhe a opção de verificar estoque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numPr>
                <w:ilvl w:val="0"/>
                <w:numId w:val="56"/>
              </w:numPr>
              <w:snapToGrid w:val="0"/>
              <w:spacing w:after="0" w:line="240" w:lineRule="auto"/>
              <w:jc w:val="both"/>
            </w:pPr>
            <w:r w:rsidRPr="0018628D">
              <w:t>Abre o formulário de controle do estoque</w:t>
            </w:r>
          </w:p>
          <w:p w:rsidR="006372AF" w:rsidRPr="0018628D" w:rsidRDefault="006372AF" w:rsidP="001A6474">
            <w:pPr>
              <w:numPr>
                <w:ilvl w:val="0"/>
                <w:numId w:val="57"/>
              </w:numPr>
              <w:snapToGrid w:val="0"/>
              <w:spacing w:after="0" w:line="240" w:lineRule="auto"/>
              <w:jc w:val="both"/>
            </w:pPr>
            <w:r w:rsidRPr="0018628D">
              <w:t>Validação dos dados</w:t>
            </w:r>
          </w:p>
          <w:p w:rsidR="006372AF" w:rsidRPr="0018628D" w:rsidRDefault="006372AF" w:rsidP="001A6474">
            <w:pPr>
              <w:numPr>
                <w:ilvl w:val="0"/>
                <w:numId w:val="58"/>
              </w:numPr>
              <w:snapToGrid w:val="0"/>
              <w:spacing w:after="0" w:line="240" w:lineRule="auto"/>
              <w:jc w:val="both"/>
            </w:pPr>
            <w:r w:rsidRPr="0018628D">
              <w:t>O sistema armazena os dados</w:t>
            </w:r>
          </w:p>
          <w:p w:rsidR="006372AF" w:rsidRPr="0018628D" w:rsidRDefault="006372AF" w:rsidP="001A6474">
            <w:pPr>
              <w:numPr>
                <w:ilvl w:val="0"/>
                <w:numId w:val="59"/>
              </w:numPr>
              <w:snapToGrid w:val="0"/>
              <w:spacing w:after="0" w:line="240" w:lineRule="auto"/>
              <w:jc w:val="both"/>
            </w:pPr>
            <w:r w:rsidRPr="0018628D">
              <w:t xml:space="preserve">O sistema verifica os dados, </w:t>
            </w:r>
            <w:r w:rsidR="00040ECA" w:rsidRPr="0018628D">
              <w:t>e informa</w:t>
            </w:r>
            <w:r w:rsidRPr="0018628D">
              <w:t xml:space="preserve"> os dados do estoque.</w:t>
            </w:r>
          </w:p>
        </w:tc>
      </w:tr>
      <w:tr w:rsidR="006372AF" w:rsidRPr="0018628D" w:rsidTr="001A6474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 xml:space="preserve">Fluxo Alternativo </w:t>
            </w:r>
          </w:p>
        </w:tc>
      </w:tr>
      <w:tr w:rsidR="006372AF" w:rsidRPr="0018628D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Ações Recebidas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372AF" w:rsidRPr="0018628D" w:rsidRDefault="006372AF" w:rsidP="001A6474">
            <w:pPr>
              <w:pStyle w:val="Comment"/>
              <w:snapToGrid w:val="0"/>
              <w:spacing w:after="0"/>
              <w:jc w:val="center"/>
              <w:rPr>
                <w:b/>
                <w:i w:val="0"/>
                <w:color w:val="auto"/>
              </w:rPr>
            </w:pPr>
            <w:r w:rsidRPr="0018628D">
              <w:rPr>
                <w:b/>
                <w:i w:val="0"/>
                <w:color w:val="auto"/>
              </w:rPr>
              <w:t>Ações Realizadas</w:t>
            </w:r>
          </w:p>
        </w:tc>
      </w:tr>
      <w:tr w:rsidR="006372AF" w:rsidTr="001A6474">
        <w:trPr>
          <w:jc w:val="center"/>
        </w:trPr>
        <w:tc>
          <w:tcPr>
            <w:tcW w:w="4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372AF" w:rsidRPr="0018628D" w:rsidRDefault="006372AF" w:rsidP="001A6474">
            <w:pPr>
              <w:pStyle w:val="ActionItem"/>
              <w:numPr>
                <w:ilvl w:val="0"/>
                <w:numId w:val="61"/>
              </w:numPr>
              <w:snapToGrid w:val="0"/>
              <w:jc w:val="both"/>
              <w:rPr>
                <w:color w:val="FF0000"/>
              </w:rPr>
            </w:pPr>
            <w:r w:rsidRPr="0018628D">
              <w:t>Sistema não valida os dados</w:t>
            </w:r>
          </w:p>
          <w:p w:rsidR="006372AF" w:rsidRPr="0018628D" w:rsidRDefault="006372AF" w:rsidP="001A6474">
            <w:pPr>
              <w:pStyle w:val="ActionItem"/>
              <w:numPr>
                <w:ilvl w:val="0"/>
                <w:numId w:val="63"/>
              </w:numPr>
              <w:snapToGrid w:val="0"/>
              <w:jc w:val="both"/>
              <w:rPr>
                <w:color w:val="FF0000"/>
              </w:rPr>
            </w:pPr>
            <w:r w:rsidRPr="0018628D">
              <w:t>Ator não confirma os dados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2AF" w:rsidRPr="0018628D" w:rsidRDefault="006372AF" w:rsidP="001A6474">
            <w:pPr>
              <w:numPr>
                <w:ilvl w:val="0"/>
                <w:numId w:val="62"/>
              </w:numPr>
              <w:spacing w:after="0" w:line="240" w:lineRule="auto"/>
              <w:jc w:val="both"/>
              <w:rPr>
                <w:color w:val="FF0000"/>
              </w:rPr>
            </w:pPr>
            <w:r w:rsidRPr="0018628D">
              <w:t>Sistema volta ao passo 2</w:t>
            </w:r>
          </w:p>
          <w:p w:rsidR="006372AF" w:rsidRPr="0018628D" w:rsidRDefault="006372AF" w:rsidP="001A6474">
            <w:pPr>
              <w:numPr>
                <w:ilvl w:val="0"/>
                <w:numId w:val="64"/>
              </w:numPr>
              <w:spacing w:after="0" w:line="240" w:lineRule="auto"/>
              <w:jc w:val="both"/>
              <w:rPr>
                <w:color w:val="FF0000"/>
              </w:rPr>
            </w:pPr>
            <w:r w:rsidRPr="0018628D">
              <w:t>Sistema volta ao passo 2</w:t>
            </w:r>
          </w:p>
        </w:tc>
      </w:tr>
    </w:tbl>
    <w:p w:rsidR="006372AF" w:rsidRDefault="006372AF" w:rsidP="006372AF">
      <w:pPr>
        <w:pStyle w:val="Legenda1"/>
        <w:jc w:val="center"/>
      </w:pPr>
      <w:bookmarkStart w:id="55" w:name="_Toc470156770"/>
      <w:r>
        <w:t xml:space="preserve">Tabela </w:t>
      </w:r>
      <w:fldSimple w:instr=" SEQ &quot;Tabela&quot; \*Arabic ">
        <w:r w:rsidR="008B783C">
          <w:rPr>
            <w:noProof/>
          </w:rPr>
          <w:t>20</w:t>
        </w:r>
      </w:fldSimple>
      <w:r>
        <w:t xml:space="preserve"> – Detalhamento do Caso de Uso 06</w:t>
      </w:r>
      <w:bookmarkEnd w:id="55"/>
    </w:p>
    <w:p w:rsidR="00912DC0" w:rsidRDefault="00912DC0">
      <w:pPr>
        <w:pStyle w:val="Ttulo3"/>
        <w:tabs>
          <w:tab w:val="left" w:pos="720"/>
        </w:tabs>
      </w:pPr>
      <w:bookmarkStart w:id="56" w:name="_Toc470156739"/>
      <w:r>
        <w:lastRenderedPageBreak/>
        <w:t>Diagrama de Atividades</w:t>
      </w:r>
      <w:bookmarkEnd w:id="56"/>
    </w:p>
    <w:p w:rsidR="006372AF" w:rsidRDefault="009308AD" w:rsidP="006372AF">
      <w:pPr>
        <w:pStyle w:val="Comment"/>
        <w:spacing w:after="0"/>
        <w:jc w:val="center"/>
        <w:rPr>
          <w:i w:val="0"/>
          <w:color w:val="FF0000"/>
        </w:rPr>
      </w:pPr>
      <w:r>
        <w:rPr>
          <w:i w:val="0"/>
          <w:color w:val="FF0000"/>
        </w:rPr>
        <w:br/>
      </w:r>
      <w:r w:rsidR="00AA6D8A" w:rsidRPr="00E671AD">
        <w:rPr>
          <w:i w:val="0"/>
          <w:noProof/>
          <w:color w:val="FF0000"/>
          <w:lang w:eastAsia="pt-BR"/>
        </w:rPr>
        <w:drawing>
          <wp:inline distT="0" distB="0" distL="0" distR="0">
            <wp:extent cx="5177790" cy="7602220"/>
            <wp:effectExtent l="0" t="0" r="0" b="0"/>
            <wp:docPr id="1" name="Imagem 1" descr="Diagrama de atividade USE CASE MANTER GERENCIA DE ENS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 de atividade USE CASE MANTER GERENCIA DE ENSIN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760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2AF" w:rsidRDefault="006372AF" w:rsidP="006372AF">
      <w:pPr>
        <w:pStyle w:val="Legenda1"/>
        <w:jc w:val="center"/>
      </w:pPr>
      <w:bookmarkStart w:id="57" w:name="_Toc467065822"/>
      <w:bookmarkStart w:id="58" w:name="_Toc470156773"/>
      <w:r>
        <w:t xml:space="preserve">Figura </w:t>
      </w:r>
      <w:fldSimple w:instr=" SEQ &quot;Figura&quot; \*Arabic ">
        <w:r w:rsidR="008B783C">
          <w:rPr>
            <w:noProof/>
          </w:rPr>
          <w:t>2</w:t>
        </w:r>
      </w:fldSimple>
      <w:r>
        <w:t xml:space="preserve"> – Diagrama de Atividades – Manter Gerência de Ensino.</w:t>
      </w:r>
      <w:bookmarkEnd w:id="57"/>
      <w:bookmarkEnd w:id="58"/>
    </w:p>
    <w:p w:rsidR="006372AF" w:rsidRDefault="006372AF" w:rsidP="006372AF"/>
    <w:p w:rsidR="006372AF" w:rsidRDefault="00AA6D8A" w:rsidP="006372AF">
      <w:pPr>
        <w:jc w:val="center"/>
      </w:pPr>
      <w:r w:rsidRPr="00282A93">
        <w:rPr>
          <w:noProof/>
          <w:lang w:eastAsia="pt-BR"/>
        </w:rPr>
        <w:lastRenderedPageBreak/>
        <w:drawing>
          <wp:inline distT="0" distB="0" distL="0" distR="0">
            <wp:extent cx="5699125" cy="7920990"/>
            <wp:effectExtent l="0" t="0" r="0" b="0"/>
            <wp:docPr id="2" name="Imagem 2" descr="diagrama de atividades - manter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grama de atividades - manter 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2AF" w:rsidRDefault="006372AF" w:rsidP="006372AF">
      <w:pPr>
        <w:pStyle w:val="Legenda1"/>
        <w:jc w:val="center"/>
      </w:pPr>
      <w:bookmarkStart w:id="59" w:name="_Toc467065823"/>
      <w:bookmarkStart w:id="60" w:name="_Toc470156774"/>
      <w:r>
        <w:t xml:space="preserve">Figura </w:t>
      </w:r>
      <w:fldSimple w:instr=" SEQ &quot;Figura&quot; \*Arabic ">
        <w:r w:rsidR="008B783C">
          <w:rPr>
            <w:noProof/>
          </w:rPr>
          <w:t>3</w:t>
        </w:r>
      </w:fldSimple>
      <w:r>
        <w:t xml:space="preserve"> – Diagrama de Atividades – Manter Assistente de Alunos.</w:t>
      </w:r>
      <w:bookmarkEnd w:id="59"/>
      <w:bookmarkEnd w:id="60"/>
    </w:p>
    <w:p w:rsidR="006372AF" w:rsidRDefault="006372AF" w:rsidP="006372AF"/>
    <w:p w:rsidR="006372AF" w:rsidRDefault="006372AF" w:rsidP="006372AF"/>
    <w:p w:rsidR="006372AF" w:rsidRDefault="00AA6D8A" w:rsidP="006372AF">
      <w:pPr>
        <w:pStyle w:val="Legenda1"/>
        <w:jc w:val="center"/>
      </w:pPr>
      <w:r w:rsidRPr="00E671AD">
        <w:rPr>
          <w:noProof/>
          <w:lang w:eastAsia="pt-BR"/>
        </w:rPr>
        <w:lastRenderedPageBreak/>
        <w:drawing>
          <wp:inline distT="0" distB="0" distL="0" distR="0">
            <wp:extent cx="6156325" cy="7623810"/>
            <wp:effectExtent l="0" t="0" r="0" b="0"/>
            <wp:docPr id="3" name="Imagem 3" descr="Activity Diagram 3º etapa de casos de u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tivity Diagram 3º etapa de casos de us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76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2AF" w:rsidRDefault="006372AF" w:rsidP="006372AF">
      <w:pPr>
        <w:pStyle w:val="Legenda1"/>
        <w:jc w:val="center"/>
      </w:pPr>
      <w:bookmarkStart w:id="61" w:name="_Toc467065824"/>
      <w:bookmarkStart w:id="62" w:name="_Toc470156775"/>
      <w:r>
        <w:t xml:space="preserve">Figura </w:t>
      </w:r>
      <w:fldSimple w:instr=" SEQ &quot;Figura&quot; \*Arabic ">
        <w:r w:rsidR="008B783C">
          <w:rPr>
            <w:noProof/>
          </w:rPr>
          <w:t>4</w:t>
        </w:r>
      </w:fldSimple>
      <w:r>
        <w:t xml:space="preserve"> – Diagrama de Atividades – Realizar cadastro de Docente, Cadastrar equipamentos, Gerenciar reserva, Verificar status dos equipamentos, e Controlar estoque.</w:t>
      </w:r>
      <w:bookmarkEnd w:id="61"/>
      <w:bookmarkEnd w:id="62"/>
    </w:p>
    <w:p w:rsidR="00912DC0" w:rsidRDefault="00912DC0">
      <w:pPr>
        <w:pStyle w:val="Comment"/>
        <w:spacing w:after="0"/>
        <w:jc w:val="both"/>
        <w:rPr>
          <w:i w:val="0"/>
          <w:color w:val="FF0000"/>
        </w:rPr>
      </w:pPr>
    </w:p>
    <w:p w:rsidR="00912DC0" w:rsidRDefault="00912DC0">
      <w:pPr>
        <w:rPr>
          <w:rFonts w:ascii="Times New Roman" w:hAnsi="Times New Roman"/>
          <w:color w:val="FF0000"/>
          <w:sz w:val="24"/>
          <w:szCs w:val="24"/>
        </w:rPr>
      </w:pPr>
    </w:p>
    <w:p w:rsidR="003048D1" w:rsidRPr="00702862" w:rsidRDefault="003048D1" w:rsidP="00702862">
      <w:pPr>
        <w:pStyle w:val="Ttulo1"/>
      </w:pPr>
      <w:bookmarkStart w:id="63" w:name="_Toc470156740"/>
      <w:r w:rsidRPr="00702862">
        <w:lastRenderedPageBreak/>
        <w:t>Matriz de Relacionamento</w:t>
      </w:r>
      <w:bookmarkEnd w:id="63"/>
    </w:p>
    <w:p w:rsidR="003048D1" w:rsidRDefault="003048D1">
      <w:pPr>
        <w:rPr>
          <w:rFonts w:ascii="Times New Roman" w:hAnsi="Times New Roman"/>
          <w:color w:val="FF0000"/>
          <w:sz w:val="24"/>
          <w:szCs w:val="24"/>
        </w:rPr>
      </w:pPr>
    </w:p>
    <w:p w:rsidR="00662EE9" w:rsidRDefault="00662EE9" w:rsidP="00662EE9">
      <w:pPr>
        <w:pStyle w:val="Ttulo2"/>
      </w:pPr>
      <w:bookmarkStart w:id="64" w:name="_Toc470156741"/>
      <w:r w:rsidRPr="00662EE9">
        <w:t>Requisitos Funcionais x Regras de Negócio</w:t>
      </w:r>
      <w:bookmarkEnd w:id="64"/>
    </w:p>
    <w:p w:rsidR="006372AF" w:rsidRPr="00424377" w:rsidRDefault="00AA6D8A" w:rsidP="006372AF">
      <w:pPr>
        <w:jc w:val="center"/>
        <w:rPr>
          <w:rFonts w:ascii="Times New Roman" w:hAnsi="Times New Roman"/>
          <w:color w:val="FF0000"/>
          <w:sz w:val="24"/>
          <w:szCs w:val="24"/>
        </w:rPr>
      </w:pPr>
      <w:r w:rsidRPr="00424377">
        <w:rPr>
          <w:rFonts w:ascii="Times New Roman" w:hAnsi="Times New Roman"/>
          <w:noProof/>
          <w:color w:val="FF0000"/>
          <w:sz w:val="24"/>
          <w:szCs w:val="24"/>
          <w:lang w:eastAsia="pt-BR"/>
        </w:rPr>
        <w:drawing>
          <wp:inline distT="0" distB="0" distL="0" distR="0">
            <wp:extent cx="3434080" cy="2891790"/>
            <wp:effectExtent l="0" t="0" r="0" b="0"/>
            <wp:docPr id="4" name="Imagem 4" descr="Matriz Regra de Negocio X Requisitos funcionais - corre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triz Regra de Negocio X Requisitos funcionais - correçã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2AF" w:rsidRDefault="006372AF" w:rsidP="006372AF">
      <w:pPr>
        <w:pStyle w:val="Legenda1"/>
        <w:jc w:val="center"/>
      </w:pPr>
      <w:bookmarkStart w:id="65" w:name="_Toc467065825"/>
      <w:bookmarkStart w:id="66" w:name="_Toc470156776"/>
      <w:r>
        <w:t xml:space="preserve">Figura </w:t>
      </w:r>
      <w:fldSimple w:instr=" SEQ &quot;Figura&quot; \*Arabic ">
        <w:r w:rsidR="008B783C">
          <w:rPr>
            <w:noProof/>
          </w:rPr>
          <w:t>5</w:t>
        </w:r>
      </w:fldSimple>
      <w:r>
        <w:t xml:space="preserve"> – Matriz Regra de negócio x Requisito Funcionais</w:t>
      </w:r>
      <w:bookmarkEnd w:id="65"/>
      <w:bookmarkEnd w:id="66"/>
    </w:p>
    <w:p w:rsidR="00662EE9" w:rsidRDefault="00662EE9" w:rsidP="00662EE9">
      <w:pPr>
        <w:pStyle w:val="Ttulo2"/>
      </w:pPr>
      <w:bookmarkStart w:id="67" w:name="_Toc470156742"/>
      <w:r w:rsidRPr="00662EE9">
        <w:t>Requisitos Funcionais x Requisitos Funcionais</w:t>
      </w:r>
      <w:bookmarkEnd w:id="67"/>
    </w:p>
    <w:p w:rsidR="006372AF" w:rsidRDefault="00AA6D8A" w:rsidP="006372AF">
      <w:pPr>
        <w:jc w:val="center"/>
      </w:pPr>
      <w:r w:rsidRPr="00B448CF">
        <w:rPr>
          <w:noProof/>
          <w:lang w:eastAsia="pt-BR"/>
        </w:rPr>
        <w:drawing>
          <wp:inline distT="0" distB="0" distL="0" distR="0">
            <wp:extent cx="3434080" cy="3051810"/>
            <wp:effectExtent l="0" t="0" r="0" b="0"/>
            <wp:docPr id="5" name="Imagem 5" descr="Matriz Requisitos Funcionais X RF - corre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triz Requisitos Funcionais X RF - correçã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E9" w:rsidRDefault="006372AF" w:rsidP="006372AF">
      <w:pPr>
        <w:pStyle w:val="Legenda1"/>
        <w:jc w:val="center"/>
      </w:pPr>
      <w:bookmarkStart w:id="68" w:name="_Toc467065826"/>
      <w:bookmarkStart w:id="69" w:name="_Toc470156777"/>
      <w:r>
        <w:t xml:space="preserve">Figura </w:t>
      </w:r>
      <w:fldSimple w:instr=" SEQ &quot;Figura&quot; \*Arabic ">
        <w:r w:rsidR="008B783C">
          <w:rPr>
            <w:noProof/>
          </w:rPr>
          <w:t>6</w:t>
        </w:r>
      </w:fldSimple>
      <w:r>
        <w:t xml:space="preserve"> – Matriz de Requisitos Funcionais x Requisitos Funcionais.</w:t>
      </w:r>
      <w:bookmarkEnd w:id="68"/>
      <w:bookmarkEnd w:id="69"/>
    </w:p>
    <w:p w:rsidR="002C581C" w:rsidRDefault="002C581C" w:rsidP="002C581C"/>
    <w:p w:rsidR="002C581C" w:rsidRPr="002C581C" w:rsidRDefault="002C581C" w:rsidP="002C581C"/>
    <w:p w:rsidR="00912DC0" w:rsidRDefault="00912DC0">
      <w:pPr>
        <w:pStyle w:val="Ttulo1"/>
      </w:pPr>
      <w:bookmarkStart w:id="70" w:name="_Toc470156743"/>
      <w:r>
        <w:lastRenderedPageBreak/>
        <w:t>Modelagem</w:t>
      </w:r>
      <w:bookmarkEnd w:id="70"/>
      <w:r>
        <w:t xml:space="preserve"> </w:t>
      </w:r>
    </w:p>
    <w:p w:rsidR="00912DC0" w:rsidRDefault="00912DC0"/>
    <w:p w:rsidR="00912DC0" w:rsidRDefault="00912DC0">
      <w:pPr>
        <w:pStyle w:val="Ttulo2"/>
        <w:tabs>
          <w:tab w:val="left" w:pos="576"/>
        </w:tabs>
      </w:pPr>
      <w:bookmarkStart w:id="71" w:name="_Toc470156744"/>
      <w:r>
        <w:t>Diagrama de Classes</w:t>
      </w:r>
      <w:bookmarkEnd w:id="71"/>
    </w:p>
    <w:p w:rsidR="00912DC0" w:rsidRDefault="00912DC0" w:rsidP="00831DF3">
      <w:pPr>
        <w:pStyle w:val="Comment"/>
        <w:spacing w:after="0"/>
        <w:jc w:val="both"/>
      </w:pPr>
      <w:r>
        <w:rPr>
          <w:i w:val="0"/>
          <w:color w:val="FF0000"/>
        </w:rPr>
        <w:br/>
      </w:r>
      <w:r w:rsidR="00AA6D8A" w:rsidRPr="00C615E0">
        <w:rPr>
          <w:noProof/>
          <w:lang w:eastAsia="pt-BR"/>
        </w:rPr>
        <w:drawing>
          <wp:inline distT="0" distB="0" distL="0" distR="0">
            <wp:extent cx="5688330" cy="6294755"/>
            <wp:effectExtent l="0" t="0" r="0" b="0"/>
            <wp:docPr id="6" name="Imagem 6" descr="Class Diagram Correção 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ass Diagram Correção Fin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629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DC0" w:rsidRDefault="00912DC0">
      <w:pPr>
        <w:pStyle w:val="Legenda1"/>
        <w:jc w:val="center"/>
      </w:pPr>
      <w:bookmarkStart w:id="72" w:name="_Toc470156778"/>
      <w:r>
        <w:t xml:space="preserve">Figura </w:t>
      </w:r>
      <w:fldSimple w:instr=" SEQ &quot;Figura&quot; \*Arabic ">
        <w:r w:rsidR="008B783C">
          <w:rPr>
            <w:noProof/>
          </w:rPr>
          <w:t>7</w:t>
        </w:r>
      </w:fldSimple>
      <w:r>
        <w:t xml:space="preserve"> – Diagrama de Classes</w:t>
      </w:r>
      <w:bookmarkEnd w:id="72"/>
    </w:p>
    <w:p w:rsidR="00912DC0" w:rsidRDefault="00912DC0"/>
    <w:p w:rsidR="003048D1" w:rsidRDefault="003048D1">
      <w:pPr>
        <w:pStyle w:val="DisplayText"/>
        <w:rPr>
          <w:rFonts w:ascii="Times New Roman" w:hAnsi="Times New Roman"/>
          <w:color w:val="FF0000"/>
        </w:rPr>
      </w:pPr>
    </w:p>
    <w:p w:rsidR="00104E2C" w:rsidRDefault="00104E2C">
      <w:pPr>
        <w:pStyle w:val="DisplayText"/>
        <w:rPr>
          <w:rFonts w:ascii="Times New Roman" w:hAnsi="Times New Roman"/>
          <w:color w:val="FF0000"/>
        </w:rPr>
      </w:pPr>
    </w:p>
    <w:p w:rsidR="00912DC0" w:rsidRDefault="00912DC0">
      <w:pPr>
        <w:pStyle w:val="Ttulo2"/>
        <w:tabs>
          <w:tab w:val="left" w:pos="576"/>
        </w:tabs>
      </w:pPr>
      <w:bookmarkStart w:id="73" w:name="_Toc470156745"/>
      <w:r>
        <w:lastRenderedPageBreak/>
        <w:t xml:space="preserve">Diagrama de </w:t>
      </w:r>
      <w:r w:rsidR="001E725B">
        <w:t>Sequência</w:t>
      </w:r>
      <w:bookmarkEnd w:id="73"/>
    </w:p>
    <w:p w:rsidR="00912DC0" w:rsidRDefault="00912DC0"/>
    <w:p w:rsidR="00831DF3" w:rsidRDefault="00AA6D8A" w:rsidP="00831DF3">
      <w:pPr>
        <w:pStyle w:val="Legenda1"/>
        <w:jc w:val="center"/>
      </w:pPr>
      <w:r w:rsidRPr="006F7BFA">
        <w:rPr>
          <w:b w:val="0"/>
          <w:noProof/>
          <w:color w:val="FF0000"/>
          <w:lang w:eastAsia="pt-BR"/>
        </w:rPr>
        <w:drawing>
          <wp:inline distT="0" distB="0" distL="0" distR="0">
            <wp:extent cx="4752975" cy="3636645"/>
            <wp:effectExtent l="0" t="0" r="0" b="0"/>
            <wp:docPr id="7" name="Imagem 7" descr="Diagrama de sequencia Cadastrar asssistente de al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agrama de sequencia Cadastrar asssistente de alun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DF3" w:rsidRDefault="00831DF3" w:rsidP="00831DF3">
      <w:pPr>
        <w:pStyle w:val="Legenda1"/>
        <w:jc w:val="center"/>
      </w:pPr>
      <w:bookmarkStart w:id="74" w:name="_Toc467065831"/>
      <w:bookmarkStart w:id="75" w:name="_Toc470156779"/>
      <w:r>
        <w:t xml:space="preserve">Figura </w:t>
      </w:r>
      <w:fldSimple w:instr=" SEQ &quot;Figura&quot; \*Arabic ">
        <w:r w:rsidR="008B783C">
          <w:rPr>
            <w:noProof/>
          </w:rPr>
          <w:t>8</w:t>
        </w:r>
      </w:fldSimple>
      <w:r>
        <w:t xml:space="preserve"> - DS do Método cadastrar Assistente de Alunos</w:t>
      </w:r>
      <w:bookmarkEnd w:id="74"/>
      <w:bookmarkEnd w:id="75"/>
    </w:p>
    <w:p w:rsidR="00831DF3" w:rsidRDefault="00831DF3" w:rsidP="00831DF3"/>
    <w:p w:rsidR="00831DF3" w:rsidRDefault="00AA6D8A" w:rsidP="00831DF3">
      <w:pPr>
        <w:pStyle w:val="Legenda1"/>
        <w:jc w:val="center"/>
      </w:pPr>
      <w:r w:rsidRPr="006F7BFA">
        <w:rPr>
          <w:noProof/>
          <w:lang w:eastAsia="pt-BR"/>
        </w:rPr>
        <w:drawing>
          <wp:inline distT="0" distB="0" distL="0" distR="0">
            <wp:extent cx="5560695" cy="3009265"/>
            <wp:effectExtent l="0" t="0" r="0" b="0"/>
            <wp:docPr id="8" name="Imagem 8" descr="Diagrama de sequencia Cadastrar doc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iagrama de sequencia Cadastrar doc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DF3" w:rsidRDefault="00831DF3" w:rsidP="00831DF3">
      <w:pPr>
        <w:pStyle w:val="Legenda1"/>
        <w:jc w:val="center"/>
      </w:pPr>
      <w:bookmarkStart w:id="76" w:name="_Toc467065832"/>
      <w:bookmarkStart w:id="77" w:name="_Toc470156780"/>
      <w:r>
        <w:t xml:space="preserve">Figura </w:t>
      </w:r>
      <w:fldSimple w:instr=" SEQ &quot;Figura&quot; \*Arabic ">
        <w:r w:rsidR="008B783C">
          <w:rPr>
            <w:noProof/>
          </w:rPr>
          <w:t>9</w:t>
        </w:r>
      </w:fldSimple>
      <w:r>
        <w:t xml:space="preserve"> - DS do Método cadastrar Docente</w:t>
      </w:r>
      <w:bookmarkEnd w:id="76"/>
      <w:bookmarkEnd w:id="77"/>
    </w:p>
    <w:p w:rsidR="00831DF3" w:rsidRDefault="00831DF3" w:rsidP="00831DF3"/>
    <w:p w:rsidR="00831DF3" w:rsidRDefault="00AA6D8A" w:rsidP="00831DF3">
      <w:pPr>
        <w:pStyle w:val="Legenda1"/>
        <w:jc w:val="center"/>
      </w:pPr>
      <w:r w:rsidRPr="006F7BFA">
        <w:rPr>
          <w:noProof/>
          <w:lang w:eastAsia="pt-BR"/>
        </w:rPr>
        <w:lastRenderedPageBreak/>
        <w:drawing>
          <wp:inline distT="0" distB="0" distL="0" distR="0">
            <wp:extent cx="5645785" cy="4518660"/>
            <wp:effectExtent l="0" t="0" r="0" b="0"/>
            <wp:docPr id="9" name="Imagem 9" descr="Diagrama de sequencia Cadastrar equipame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agrama de sequencia Cadastrar equipamento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DF3" w:rsidRDefault="00831DF3" w:rsidP="00831DF3">
      <w:pPr>
        <w:pStyle w:val="Legenda1"/>
        <w:jc w:val="center"/>
      </w:pPr>
      <w:bookmarkStart w:id="78" w:name="_Toc467065833"/>
      <w:bookmarkStart w:id="79" w:name="_Toc470156781"/>
      <w:r>
        <w:t xml:space="preserve">Figura </w:t>
      </w:r>
      <w:fldSimple w:instr=" SEQ &quot;Figura&quot; \*Arabic ">
        <w:r w:rsidR="008B783C">
          <w:rPr>
            <w:noProof/>
          </w:rPr>
          <w:t>10</w:t>
        </w:r>
      </w:fldSimple>
      <w:r>
        <w:t xml:space="preserve"> - DS do Método cadastrar equipamentos</w:t>
      </w:r>
      <w:bookmarkEnd w:id="78"/>
      <w:bookmarkEnd w:id="79"/>
    </w:p>
    <w:p w:rsidR="00831DF3" w:rsidRDefault="00831DF3" w:rsidP="00831DF3"/>
    <w:p w:rsidR="00831DF3" w:rsidRDefault="00AA6D8A" w:rsidP="00831DF3">
      <w:pPr>
        <w:pStyle w:val="Legenda1"/>
        <w:jc w:val="center"/>
      </w:pPr>
      <w:r w:rsidRPr="006F7BFA">
        <w:rPr>
          <w:noProof/>
          <w:lang w:eastAsia="pt-BR"/>
        </w:rPr>
        <w:lastRenderedPageBreak/>
        <w:drawing>
          <wp:inline distT="0" distB="0" distL="0" distR="0">
            <wp:extent cx="5560695" cy="4083050"/>
            <wp:effectExtent l="0" t="0" r="0" b="0"/>
            <wp:docPr id="10" name="Imagem 10" descr="Diagrama de sequencia Cadastrar gerente de ens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iagrama de sequencia Cadastrar gerente de ensin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DF3" w:rsidRDefault="00831DF3" w:rsidP="00831DF3">
      <w:pPr>
        <w:pStyle w:val="Legenda1"/>
        <w:jc w:val="center"/>
      </w:pPr>
      <w:bookmarkStart w:id="80" w:name="_Toc467065834"/>
      <w:bookmarkStart w:id="81" w:name="_Toc470156782"/>
      <w:r>
        <w:t xml:space="preserve">Figura </w:t>
      </w:r>
      <w:fldSimple w:instr=" SEQ &quot;Figura&quot; \*Arabic ">
        <w:r w:rsidR="008B783C">
          <w:rPr>
            <w:noProof/>
          </w:rPr>
          <w:t>11</w:t>
        </w:r>
      </w:fldSimple>
      <w:r>
        <w:t xml:space="preserve"> - DS do Método cadastrar gerência de ensino</w:t>
      </w:r>
      <w:bookmarkEnd w:id="80"/>
      <w:bookmarkEnd w:id="81"/>
    </w:p>
    <w:p w:rsidR="00912DC0" w:rsidRDefault="00912DC0"/>
    <w:p w:rsidR="00912DC0" w:rsidRDefault="00912DC0">
      <w:pPr>
        <w:pStyle w:val="Ttulo2"/>
        <w:tabs>
          <w:tab w:val="left" w:pos="576"/>
        </w:tabs>
      </w:pPr>
      <w:bookmarkStart w:id="82" w:name="_Toc470156746"/>
      <w:r>
        <w:t>Layout da Interface</w:t>
      </w:r>
      <w:bookmarkEnd w:id="82"/>
    </w:p>
    <w:p w:rsidR="00912DC0" w:rsidRDefault="00912DC0" w:rsidP="00831DF3">
      <w:pPr>
        <w:pStyle w:val="Comment"/>
        <w:spacing w:after="0"/>
        <w:jc w:val="both"/>
      </w:pPr>
      <w:r>
        <w:br/>
      </w:r>
    </w:p>
    <w:p w:rsidR="00985BDF" w:rsidRDefault="00985BDF" w:rsidP="00831DF3">
      <w:pPr>
        <w:pStyle w:val="Comment"/>
        <w:spacing w:after="0"/>
        <w:jc w:val="center"/>
        <w:rPr>
          <w:noProof/>
          <w:lang w:eastAsia="pt-BR"/>
        </w:rPr>
      </w:pPr>
    </w:p>
    <w:p w:rsidR="00831DF3" w:rsidRDefault="00985BDF" w:rsidP="00831DF3">
      <w:pPr>
        <w:pStyle w:val="Comment"/>
        <w:spacing w:after="0"/>
        <w:jc w:val="center"/>
      </w:pPr>
      <w:r w:rsidRPr="00985BDF">
        <w:rPr>
          <w:noProof/>
          <w:lang w:eastAsia="pt-BR"/>
        </w:rPr>
        <w:drawing>
          <wp:inline distT="0" distB="0" distL="0" distR="0">
            <wp:extent cx="3584447" cy="2115047"/>
            <wp:effectExtent l="0" t="0" r="0" b="0"/>
            <wp:docPr id="20" name="Imagem 20" descr="C:\Users\Jaqueline Lopes\Dropbox\Capturas de tela\Captura de tela 2016-12-24 17.16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queline Lopes\Dropbox\Capturas de tela\Captura de tela 2016-12-24 17.16.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43" b="53350"/>
                    <a:stretch/>
                  </pic:blipFill>
                  <pic:spPr bwMode="auto">
                    <a:xfrm>
                      <a:off x="0" y="0"/>
                      <a:ext cx="3613251" cy="213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DF3" w:rsidRDefault="00831DF3" w:rsidP="00831DF3">
      <w:pPr>
        <w:pStyle w:val="Legenda1"/>
        <w:jc w:val="center"/>
      </w:pPr>
      <w:bookmarkStart w:id="83" w:name="_Toc467065835"/>
      <w:bookmarkStart w:id="84" w:name="_Toc470156783"/>
      <w:r>
        <w:t xml:space="preserve">Figura </w:t>
      </w:r>
      <w:fldSimple w:instr=" SEQ &quot;Figura&quot; \*Arabic ">
        <w:r w:rsidR="008B783C">
          <w:rPr>
            <w:noProof/>
          </w:rPr>
          <w:t>12</w:t>
        </w:r>
      </w:fldSimple>
      <w:r>
        <w:t xml:space="preserve"> - Interface</w:t>
      </w:r>
      <w:r>
        <w:rPr>
          <w:i/>
        </w:rPr>
        <w:t xml:space="preserve"> </w:t>
      </w:r>
      <w:r>
        <w:t>para tela inicial – Sistema geral</w:t>
      </w:r>
      <w:bookmarkEnd w:id="83"/>
      <w:bookmarkEnd w:id="84"/>
    </w:p>
    <w:p w:rsidR="00831DF3" w:rsidRDefault="00831DF3" w:rsidP="00831DF3"/>
    <w:p w:rsidR="00831DF3" w:rsidRDefault="00831DF3" w:rsidP="00831DF3"/>
    <w:p w:rsidR="00985BDF" w:rsidRDefault="00985BDF" w:rsidP="00831DF3">
      <w:pPr>
        <w:jc w:val="center"/>
        <w:rPr>
          <w:noProof/>
          <w:lang w:eastAsia="pt-BR"/>
        </w:rPr>
      </w:pPr>
    </w:p>
    <w:p w:rsidR="00831DF3" w:rsidRDefault="00985BDF" w:rsidP="00831DF3">
      <w:pPr>
        <w:jc w:val="center"/>
      </w:pPr>
      <w:r w:rsidRPr="00985BDF">
        <w:rPr>
          <w:noProof/>
          <w:lang w:eastAsia="pt-BR"/>
        </w:rPr>
        <w:lastRenderedPageBreak/>
        <w:drawing>
          <wp:inline distT="0" distB="0" distL="0" distR="0">
            <wp:extent cx="2971800" cy="1833060"/>
            <wp:effectExtent l="0" t="0" r="0" b="0"/>
            <wp:docPr id="21" name="Imagem 21" descr="C:\Users\Jaqueline Lopes\Dropbox\Capturas de tela\Captura de tela 2016-12-24 17.16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queline Lopes\Dropbox\Capturas de tela\Captura de tela 2016-12-24 17.16.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091" b="47457"/>
                    <a:stretch/>
                  </pic:blipFill>
                  <pic:spPr bwMode="auto">
                    <a:xfrm>
                      <a:off x="0" y="0"/>
                      <a:ext cx="3034563" cy="187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DF3" w:rsidRDefault="00831DF3" w:rsidP="00831DF3">
      <w:pPr>
        <w:pStyle w:val="Legenda1"/>
        <w:jc w:val="center"/>
      </w:pPr>
      <w:bookmarkStart w:id="85" w:name="_Toc470156784"/>
      <w:bookmarkStart w:id="86" w:name="_Toc467065839"/>
      <w:r>
        <w:t xml:space="preserve">Figura </w:t>
      </w:r>
      <w:fldSimple w:instr=" SEQ &quot;Figura&quot; \*Arabic ">
        <w:r w:rsidR="008B783C">
          <w:rPr>
            <w:noProof/>
          </w:rPr>
          <w:t>13</w:t>
        </w:r>
      </w:fldSimple>
      <w:r>
        <w:t xml:space="preserve"> - Interface</w:t>
      </w:r>
      <w:r>
        <w:rPr>
          <w:i/>
        </w:rPr>
        <w:t xml:space="preserve"> </w:t>
      </w:r>
      <w:r>
        <w:t>para tela de login</w:t>
      </w:r>
      <w:bookmarkEnd w:id="85"/>
      <w:r>
        <w:t xml:space="preserve"> </w:t>
      </w:r>
      <w:bookmarkEnd w:id="86"/>
    </w:p>
    <w:p w:rsidR="00985BDF" w:rsidRDefault="00985BDF" w:rsidP="00831DF3">
      <w:pPr>
        <w:jc w:val="center"/>
        <w:rPr>
          <w:noProof/>
          <w:lang w:eastAsia="pt-BR"/>
        </w:rPr>
      </w:pPr>
      <w:bookmarkStart w:id="87" w:name="_GoBack"/>
      <w:bookmarkEnd w:id="87"/>
    </w:p>
    <w:p w:rsidR="00831DF3" w:rsidRDefault="00985BDF" w:rsidP="00831DF3">
      <w:pPr>
        <w:jc w:val="center"/>
        <w:rPr>
          <w:noProof/>
          <w:lang w:eastAsia="pt-BR"/>
        </w:rPr>
      </w:pPr>
      <w:r w:rsidRPr="00985BDF">
        <w:rPr>
          <w:noProof/>
          <w:lang w:eastAsia="pt-BR"/>
        </w:rPr>
        <w:drawing>
          <wp:inline distT="0" distB="0" distL="0" distR="0">
            <wp:extent cx="2985690" cy="1866265"/>
            <wp:effectExtent l="0" t="0" r="5715" b="635"/>
            <wp:docPr id="22" name="Imagem 22" descr="C:\Users\Jaqueline Lopes\Dropbox\Capturas de tela\Captura de tela 2016-12-24 17.16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queline Lopes\Dropbox\Capturas de tela\Captura de tela 2016-12-24 17.16.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05" b="47206"/>
                    <a:stretch/>
                  </pic:blipFill>
                  <pic:spPr bwMode="auto">
                    <a:xfrm flipV="1">
                      <a:off x="0" y="0"/>
                      <a:ext cx="3029880" cy="189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F70" w:rsidRDefault="001A3F70" w:rsidP="001A3F70">
      <w:pPr>
        <w:pStyle w:val="Legenda1"/>
        <w:jc w:val="center"/>
      </w:pPr>
      <w:bookmarkStart w:id="88" w:name="_Toc470156785"/>
      <w:r>
        <w:t xml:space="preserve">Figura </w:t>
      </w:r>
      <w:fldSimple w:instr=" SEQ &quot;Figura&quot; \*Arabic ">
        <w:r w:rsidR="008B783C">
          <w:rPr>
            <w:noProof/>
          </w:rPr>
          <w:t>14</w:t>
        </w:r>
      </w:fldSimple>
      <w:r>
        <w:t xml:space="preserve"> - Interface</w:t>
      </w:r>
      <w:r>
        <w:rPr>
          <w:i/>
        </w:rPr>
        <w:t xml:space="preserve"> </w:t>
      </w:r>
      <w:r>
        <w:t xml:space="preserve">para tela inicial </w:t>
      </w:r>
      <w:bookmarkEnd w:id="88"/>
    </w:p>
    <w:p w:rsidR="00985BDF" w:rsidRDefault="00985BDF" w:rsidP="00985BDF">
      <w:pPr>
        <w:rPr>
          <w:noProof/>
          <w:lang w:eastAsia="pt-BR"/>
        </w:rPr>
      </w:pPr>
    </w:p>
    <w:p w:rsidR="00831DF3" w:rsidRDefault="00985BDF" w:rsidP="00831DF3">
      <w:pPr>
        <w:jc w:val="center"/>
      </w:pPr>
      <w:r w:rsidRPr="00985BDF">
        <w:rPr>
          <w:noProof/>
          <w:lang w:eastAsia="pt-BR"/>
        </w:rPr>
        <w:drawing>
          <wp:inline distT="0" distB="0" distL="0" distR="0">
            <wp:extent cx="2750820" cy="1685677"/>
            <wp:effectExtent l="0" t="0" r="0" b="0"/>
            <wp:docPr id="24" name="Imagem 24" descr="C:\Users\Jaqueline Lopes\Dropbox\Capturas de tela\Captura de tela 2016-12-24 17.17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queline Lopes\Dropbox\Capturas de tela\Captura de tela 2016-12-24 17.17.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29" b="47943"/>
                    <a:stretch/>
                  </pic:blipFill>
                  <pic:spPr bwMode="auto">
                    <a:xfrm>
                      <a:off x="0" y="0"/>
                      <a:ext cx="2751358" cy="168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DF3" w:rsidRDefault="00831DF3" w:rsidP="00831DF3">
      <w:pPr>
        <w:pStyle w:val="Legenda1"/>
        <w:jc w:val="center"/>
      </w:pPr>
      <w:bookmarkStart w:id="89" w:name="_Toc467065846"/>
      <w:bookmarkStart w:id="90" w:name="_Toc470156788"/>
      <w:r>
        <w:t xml:space="preserve">Figura </w:t>
      </w:r>
      <w:fldSimple w:instr=" SEQ &quot;Figura&quot; \*Arabic ">
        <w:r w:rsidR="008B783C">
          <w:rPr>
            <w:noProof/>
          </w:rPr>
          <w:t>17</w:t>
        </w:r>
      </w:fldSimple>
      <w:r>
        <w:t xml:space="preserve"> - Interface</w:t>
      </w:r>
      <w:r>
        <w:rPr>
          <w:i/>
        </w:rPr>
        <w:t xml:space="preserve"> </w:t>
      </w:r>
      <w:r>
        <w:t xml:space="preserve">para tela </w:t>
      </w:r>
      <w:bookmarkEnd w:id="89"/>
      <w:bookmarkEnd w:id="90"/>
      <w:r w:rsidR="00985BDF">
        <w:t>de reservas</w:t>
      </w:r>
    </w:p>
    <w:p w:rsidR="00831DF3" w:rsidRDefault="00831DF3" w:rsidP="00831DF3">
      <w:pPr>
        <w:jc w:val="center"/>
      </w:pPr>
    </w:p>
    <w:p w:rsidR="00831DF3" w:rsidRDefault="00985BDF" w:rsidP="00831DF3">
      <w:pPr>
        <w:jc w:val="center"/>
      </w:pPr>
      <w:r w:rsidRPr="00985BDF">
        <w:rPr>
          <w:noProof/>
          <w:lang w:eastAsia="pt-BR"/>
        </w:rPr>
        <w:lastRenderedPageBreak/>
        <w:drawing>
          <wp:inline distT="0" distB="0" distL="0" distR="0">
            <wp:extent cx="3410585" cy="2130949"/>
            <wp:effectExtent l="0" t="0" r="0" b="3175"/>
            <wp:docPr id="23" name="Imagem 23" descr="C:\Users\Jaqueline Lopes\Dropbox\Capturas de tela\Captura de tela 2016-12-24 17.1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queline Lopes\Dropbox\Capturas de tela\Captura de tela 2016-12-24 17.17.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69" b="34190"/>
                    <a:stretch/>
                  </pic:blipFill>
                  <pic:spPr bwMode="auto">
                    <a:xfrm>
                      <a:off x="0" y="0"/>
                      <a:ext cx="3411365" cy="213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ECA" w:rsidRPr="00040ECA" w:rsidRDefault="00831DF3" w:rsidP="00985BDF">
      <w:pPr>
        <w:pStyle w:val="Legenda1"/>
        <w:jc w:val="center"/>
      </w:pPr>
      <w:bookmarkStart w:id="91" w:name="_Toc467065849"/>
      <w:bookmarkStart w:id="92" w:name="_Toc470156789"/>
      <w:r>
        <w:t xml:space="preserve">Figura </w:t>
      </w:r>
      <w:fldSimple w:instr=" SEQ &quot;Figura&quot; \*Arabic ">
        <w:r w:rsidR="008B783C">
          <w:rPr>
            <w:noProof/>
          </w:rPr>
          <w:t>18</w:t>
        </w:r>
      </w:fldSimple>
      <w:r>
        <w:t xml:space="preserve"> - Interface</w:t>
      </w:r>
      <w:r>
        <w:rPr>
          <w:i/>
        </w:rPr>
        <w:t xml:space="preserve"> </w:t>
      </w:r>
      <w:r>
        <w:t xml:space="preserve">para tela de cadastro </w:t>
      </w:r>
      <w:bookmarkEnd w:id="91"/>
      <w:bookmarkEnd w:id="92"/>
    </w:p>
    <w:p w:rsidR="00912DC0" w:rsidRDefault="00912DC0"/>
    <w:p w:rsidR="00912DC0" w:rsidRDefault="00912DC0">
      <w:pPr>
        <w:pStyle w:val="Ttulo1"/>
      </w:pPr>
      <w:bookmarkStart w:id="93" w:name="_Toc470156747"/>
      <w:r>
        <w:t>Testes</w:t>
      </w:r>
      <w:bookmarkEnd w:id="93"/>
    </w:p>
    <w:p w:rsidR="00912DC0" w:rsidRDefault="00912DC0"/>
    <w:p w:rsidR="00912DC0" w:rsidRDefault="00912DC0">
      <w:pPr>
        <w:pStyle w:val="Ttulo2"/>
        <w:tabs>
          <w:tab w:val="left" w:pos="576"/>
        </w:tabs>
      </w:pPr>
      <w:bookmarkStart w:id="94" w:name="_Toc470156748"/>
      <w:r>
        <w:t>Plano de Testes</w:t>
      </w:r>
      <w:r w:rsidR="007B734B">
        <w:t xml:space="preserve"> a partir de Caso de Uso</w:t>
      </w:r>
      <w:bookmarkEnd w:id="94"/>
    </w:p>
    <w:p w:rsidR="00912DC0" w:rsidRDefault="00912DC0"/>
    <w:p w:rsidR="00912DC0" w:rsidRDefault="00912DC0">
      <w:pPr>
        <w:spacing w:line="360" w:lineRule="auto"/>
        <w:jc w:val="both"/>
        <w:rPr>
          <w:rFonts w:ascii="Times New Roman" w:hAnsi="Times New Roman"/>
          <w:color w:val="FF0000"/>
          <w:sz w:val="24"/>
          <w:szCs w:val="24"/>
          <w:lang w:val="es-ES_tradnl"/>
        </w:rPr>
      </w:pP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"/>
        <w:gridCol w:w="1794"/>
        <w:gridCol w:w="1842"/>
        <w:gridCol w:w="1701"/>
        <w:gridCol w:w="1843"/>
        <w:gridCol w:w="2126"/>
      </w:tblGrid>
      <w:tr w:rsidR="00D7509D" w:rsidTr="00D7509D">
        <w:tc>
          <w:tcPr>
            <w:tcW w:w="0" w:type="auto"/>
            <w:shd w:val="clear" w:color="auto" w:fill="auto"/>
          </w:tcPr>
          <w:p w:rsidR="00C82E1A" w:rsidRDefault="00C82E1A" w:rsidP="00D7509D">
            <w:r>
              <w:t>#</w:t>
            </w:r>
          </w:p>
        </w:tc>
        <w:tc>
          <w:tcPr>
            <w:tcW w:w="1794" w:type="dxa"/>
            <w:shd w:val="clear" w:color="auto" w:fill="auto"/>
          </w:tcPr>
          <w:p w:rsidR="00C82E1A" w:rsidRDefault="00C82E1A" w:rsidP="00D7509D">
            <w:r>
              <w:t>Caso de Teste (D)</w:t>
            </w:r>
          </w:p>
        </w:tc>
        <w:tc>
          <w:tcPr>
            <w:tcW w:w="1842" w:type="dxa"/>
            <w:shd w:val="clear" w:color="auto" w:fill="auto"/>
          </w:tcPr>
          <w:p w:rsidR="00C82E1A" w:rsidRDefault="00C82E1A" w:rsidP="00D7509D">
            <w:r>
              <w:t>Caso de Teste (H)</w:t>
            </w:r>
          </w:p>
        </w:tc>
        <w:tc>
          <w:tcPr>
            <w:tcW w:w="1701" w:type="dxa"/>
            <w:shd w:val="clear" w:color="auto" w:fill="auto"/>
          </w:tcPr>
          <w:p w:rsidR="00C82E1A" w:rsidRDefault="00C82E1A" w:rsidP="00D7509D">
            <w:r>
              <w:t>Caso de Teste (I)</w:t>
            </w:r>
          </w:p>
        </w:tc>
        <w:tc>
          <w:tcPr>
            <w:tcW w:w="1843" w:type="dxa"/>
            <w:shd w:val="clear" w:color="auto" w:fill="auto"/>
          </w:tcPr>
          <w:p w:rsidR="00C82E1A" w:rsidRDefault="00C82E1A" w:rsidP="00D7509D">
            <w:r>
              <w:t>Caso de Teste (T)</w:t>
            </w:r>
          </w:p>
        </w:tc>
        <w:tc>
          <w:tcPr>
            <w:tcW w:w="2126" w:type="dxa"/>
            <w:shd w:val="clear" w:color="auto" w:fill="auto"/>
          </w:tcPr>
          <w:p w:rsidR="00C82E1A" w:rsidRDefault="00C82E1A" w:rsidP="00D7509D">
            <w:r>
              <w:t>Resultado Esperado</w:t>
            </w:r>
          </w:p>
        </w:tc>
      </w:tr>
      <w:tr w:rsidR="00D7509D" w:rsidTr="00D7509D">
        <w:tc>
          <w:tcPr>
            <w:tcW w:w="0" w:type="auto"/>
            <w:shd w:val="clear" w:color="auto" w:fill="auto"/>
          </w:tcPr>
          <w:p w:rsidR="00C82E1A" w:rsidRDefault="00C82E1A" w:rsidP="00D7509D">
            <w:r>
              <w:t>1</w:t>
            </w:r>
          </w:p>
        </w:tc>
        <w:tc>
          <w:tcPr>
            <w:tcW w:w="1794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“30/02/2010”</w:t>
            </w:r>
          </w:p>
        </w:tc>
        <w:tc>
          <w:tcPr>
            <w:tcW w:w="1842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“00:00”</w:t>
            </w:r>
          </w:p>
        </w:tc>
        <w:tc>
          <w:tcPr>
            <w:tcW w:w="1701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“AP0H5”</w:t>
            </w:r>
          </w:p>
        </w:tc>
        <w:tc>
          <w:tcPr>
            <w:tcW w:w="1843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“Lápis”</w:t>
            </w:r>
          </w:p>
        </w:tc>
        <w:tc>
          <w:tcPr>
            <w:tcW w:w="2126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Dados inválidos</w:t>
            </w:r>
          </w:p>
        </w:tc>
      </w:tr>
      <w:tr w:rsidR="00D7509D" w:rsidTr="00D7509D">
        <w:tc>
          <w:tcPr>
            <w:tcW w:w="0" w:type="auto"/>
            <w:shd w:val="clear" w:color="auto" w:fill="auto"/>
          </w:tcPr>
          <w:p w:rsidR="00C82E1A" w:rsidRDefault="00C82E1A" w:rsidP="00D7509D">
            <w:r>
              <w:t>2</w:t>
            </w:r>
          </w:p>
        </w:tc>
        <w:tc>
          <w:tcPr>
            <w:tcW w:w="1794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 ”</w:t>
            </w:r>
          </w:p>
        </w:tc>
        <w:tc>
          <w:tcPr>
            <w:tcW w:w="1842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“01:00”</w:t>
            </w:r>
          </w:p>
        </w:tc>
        <w:tc>
          <w:tcPr>
            <w:tcW w:w="1701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“AP08J”</w:t>
            </w:r>
          </w:p>
        </w:tc>
        <w:tc>
          <w:tcPr>
            <w:tcW w:w="1843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“--------“</w:t>
            </w:r>
          </w:p>
        </w:tc>
        <w:tc>
          <w:tcPr>
            <w:tcW w:w="2126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Dados inválidos</w:t>
            </w:r>
          </w:p>
        </w:tc>
      </w:tr>
      <w:tr w:rsidR="00D7509D" w:rsidTr="00D7509D">
        <w:tc>
          <w:tcPr>
            <w:tcW w:w="0" w:type="auto"/>
            <w:shd w:val="clear" w:color="auto" w:fill="auto"/>
          </w:tcPr>
          <w:p w:rsidR="00C82E1A" w:rsidRDefault="00C82E1A" w:rsidP="00D7509D">
            <w:r>
              <w:t>3</w:t>
            </w:r>
          </w:p>
        </w:tc>
        <w:tc>
          <w:tcPr>
            <w:tcW w:w="1794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“32/01/1996”</w:t>
            </w:r>
          </w:p>
        </w:tc>
        <w:tc>
          <w:tcPr>
            <w:tcW w:w="1842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“26:00”</w:t>
            </w:r>
          </w:p>
        </w:tc>
        <w:tc>
          <w:tcPr>
            <w:tcW w:w="1701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“AP00L”</w:t>
            </w:r>
          </w:p>
        </w:tc>
        <w:tc>
          <w:tcPr>
            <w:tcW w:w="1843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“Plástico”</w:t>
            </w:r>
          </w:p>
        </w:tc>
        <w:tc>
          <w:tcPr>
            <w:tcW w:w="2126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Dados inválidos</w:t>
            </w:r>
          </w:p>
        </w:tc>
      </w:tr>
      <w:tr w:rsidR="00D7509D" w:rsidTr="00D7509D">
        <w:tc>
          <w:tcPr>
            <w:tcW w:w="0" w:type="auto"/>
            <w:shd w:val="clear" w:color="auto" w:fill="auto"/>
          </w:tcPr>
          <w:p w:rsidR="00C82E1A" w:rsidRDefault="00C82E1A" w:rsidP="00D7509D">
            <w:r>
              <w:t>4</w:t>
            </w:r>
          </w:p>
        </w:tc>
        <w:tc>
          <w:tcPr>
            <w:tcW w:w="1794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“30/02/2000”</w:t>
            </w:r>
          </w:p>
        </w:tc>
        <w:tc>
          <w:tcPr>
            <w:tcW w:w="1842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“25:00”</w:t>
            </w:r>
          </w:p>
        </w:tc>
        <w:tc>
          <w:tcPr>
            <w:tcW w:w="1701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“AP09A”</w:t>
            </w:r>
          </w:p>
        </w:tc>
        <w:tc>
          <w:tcPr>
            <w:tcW w:w="1843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“Tecido”</w:t>
            </w:r>
          </w:p>
        </w:tc>
        <w:tc>
          <w:tcPr>
            <w:tcW w:w="2126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Dados inválidos</w:t>
            </w:r>
          </w:p>
        </w:tc>
      </w:tr>
      <w:tr w:rsidR="00D7509D" w:rsidTr="00D7509D">
        <w:tc>
          <w:tcPr>
            <w:tcW w:w="0" w:type="auto"/>
            <w:shd w:val="clear" w:color="auto" w:fill="auto"/>
          </w:tcPr>
          <w:p w:rsidR="00C82E1A" w:rsidRDefault="00C82E1A" w:rsidP="00D7509D">
            <w:r>
              <w:t>5</w:t>
            </w:r>
          </w:p>
        </w:tc>
        <w:tc>
          <w:tcPr>
            <w:tcW w:w="1794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“01/01/2015”</w:t>
            </w:r>
          </w:p>
        </w:tc>
        <w:tc>
          <w:tcPr>
            <w:tcW w:w="1842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“08:00”</w:t>
            </w:r>
          </w:p>
        </w:tc>
        <w:tc>
          <w:tcPr>
            <w:tcW w:w="1701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“AP01”</w:t>
            </w:r>
          </w:p>
        </w:tc>
        <w:tc>
          <w:tcPr>
            <w:tcW w:w="1843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“Data-show”</w:t>
            </w:r>
          </w:p>
        </w:tc>
        <w:tc>
          <w:tcPr>
            <w:tcW w:w="2126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Cadastro realizado</w:t>
            </w:r>
          </w:p>
        </w:tc>
      </w:tr>
      <w:tr w:rsidR="00D7509D" w:rsidTr="00D7509D">
        <w:tc>
          <w:tcPr>
            <w:tcW w:w="0" w:type="auto"/>
            <w:shd w:val="clear" w:color="auto" w:fill="auto"/>
          </w:tcPr>
          <w:p w:rsidR="00C82E1A" w:rsidRDefault="00C82E1A" w:rsidP="00D7509D">
            <w:r>
              <w:t>6</w:t>
            </w:r>
          </w:p>
        </w:tc>
        <w:tc>
          <w:tcPr>
            <w:tcW w:w="1794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“06/03/2012”</w:t>
            </w:r>
          </w:p>
        </w:tc>
        <w:tc>
          <w:tcPr>
            <w:tcW w:w="1842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“13:50”</w:t>
            </w:r>
          </w:p>
        </w:tc>
        <w:tc>
          <w:tcPr>
            <w:tcW w:w="1701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“AP03”</w:t>
            </w:r>
          </w:p>
        </w:tc>
        <w:tc>
          <w:tcPr>
            <w:tcW w:w="1843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“Caixa de som”</w:t>
            </w:r>
          </w:p>
        </w:tc>
        <w:tc>
          <w:tcPr>
            <w:tcW w:w="2126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Cadastro realizado</w:t>
            </w:r>
          </w:p>
        </w:tc>
      </w:tr>
      <w:tr w:rsidR="00D7509D" w:rsidTr="00D7509D">
        <w:tc>
          <w:tcPr>
            <w:tcW w:w="0" w:type="auto"/>
            <w:shd w:val="clear" w:color="auto" w:fill="auto"/>
          </w:tcPr>
          <w:p w:rsidR="00C82E1A" w:rsidRDefault="00C82E1A" w:rsidP="00D7509D">
            <w:r>
              <w:t>7</w:t>
            </w:r>
          </w:p>
        </w:tc>
        <w:tc>
          <w:tcPr>
            <w:tcW w:w="1794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“17/02/2016”</w:t>
            </w:r>
          </w:p>
        </w:tc>
        <w:tc>
          <w:tcPr>
            <w:tcW w:w="1842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“19:00”</w:t>
            </w:r>
          </w:p>
        </w:tc>
        <w:tc>
          <w:tcPr>
            <w:tcW w:w="1701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“AP04”</w:t>
            </w:r>
          </w:p>
        </w:tc>
        <w:tc>
          <w:tcPr>
            <w:tcW w:w="1843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“Caixa de som”</w:t>
            </w:r>
          </w:p>
        </w:tc>
        <w:tc>
          <w:tcPr>
            <w:tcW w:w="2126" w:type="dxa"/>
            <w:shd w:val="clear" w:color="auto" w:fill="auto"/>
          </w:tcPr>
          <w:p w:rsidR="00C82E1A" w:rsidRDefault="00C82E1A" w:rsidP="00D7509D">
            <w:pPr>
              <w:jc w:val="center"/>
            </w:pPr>
            <w:r>
              <w:t>Cadastro realizado</w:t>
            </w:r>
          </w:p>
        </w:tc>
      </w:tr>
    </w:tbl>
    <w:p w:rsidR="00C82E1A" w:rsidRDefault="007B734B" w:rsidP="00C20E90">
      <w:pPr>
        <w:pStyle w:val="Legenda1"/>
        <w:jc w:val="center"/>
      </w:pPr>
      <w:r w:rsidRPr="007B734B">
        <w:rPr>
          <w:rFonts w:ascii="Roboto" w:hAnsi="Roboto"/>
          <w:color w:val="F1F1F1"/>
          <w:sz w:val="27"/>
          <w:szCs w:val="27"/>
          <w:lang w:eastAsia="pt-BR"/>
        </w:rPr>
        <w:t> </w:t>
      </w:r>
      <w:bookmarkStart w:id="95" w:name="_Toc470156771"/>
      <w:r w:rsidRPr="007B734B">
        <w:rPr>
          <w:rFonts w:ascii="Roboto" w:hAnsi="Roboto"/>
          <w:color w:val="F1F1F1"/>
          <w:sz w:val="19"/>
          <w:szCs w:val="19"/>
          <w:lang w:eastAsia="pt-BR"/>
        </w:rPr>
        <w:t>/ 6</w:t>
      </w:r>
      <w:r w:rsidR="00C82E1A" w:rsidRPr="00C82E1A">
        <w:t xml:space="preserve"> </w:t>
      </w:r>
      <w:r w:rsidR="00C82E1A">
        <w:t xml:space="preserve">Tabela </w:t>
      </w:r>
      <w:fldSimple w:instr=" SEQ &quot;Tabela&quot; \*Arabic ">
        <w:r w:rsidR="008B783C">
          <w:rPr>
            <w:noProof/>
          </w:rPr>
          <w:t>21</w:t>
        </w:r>
      </w:fldSimple>
      <w:r w:rsidR="00C82E1A">
        <w:t xml:space="preserve"> – Plano de teste a partir do caso de uso Gerenciar Reservas</w:t>
      </w:r>
      <w:bookmarkEnd w:id="95"/>
    </w:p>
    <w:p w:rsidR="00912DC0" w:rsidRDefault="00C17BFC">
      <w:pPr>
        <w:pStyle w:val="Ttulo1"/>
      </w:pPr>
      <w:bookmarkStart w:id="96" w:name="_Toc470156749"/>
      <w:r>
        <w:t>C</w:t>
      </w:r>
      <w:r w:rsidR="00912DC0">
        <w:t>onclusão</w:t>
      </w:r>
      <w:bookmarkEnd w:id="96"/>
    </w:p>
    <w:p w:rsidR="00912DC0" w:rsidRDefault="00912DC0"/>
    <w:p w:rsidR="00912DC0" w:rsidRDefault="0012252F" w:rsidP="002B659D">
      <w:pPr>
        <w:spacing w:line="360" w:lineRule="auto"/>
        <w:jc w:val="both"/>
        <w:rPr>
          <w:lang w:val="es-ES_tradnl"/>
        </w:rPr>
      </w:pPr>
      <w:r w:rsidRPr="002B659D">
        <w:rPr>
          <w:rFonts w:ascii="Times New Roman" w:hAnsi="Times New Roman"/>
          <w:sz w:val="24"/>
          <w:szCs w:val="24"/>
        </w:rPr>
        <w:t>Conclui-se então com este projeto que o software desenvolvido</w:t>
      </w:r>
      <w:r w:rsidR="002B659D" w:rsidRPr="002B659D">
        <w:rPr>
          <w:rFonts w:ascii="Times New Roman" w:hAnsi="Times New Roman"/>
          <w:sz w:val="24"/>
          <w:szCs w:val="24"/>
        </w:rPr>
        <w:t>, poderá</w:t>
      </w:r>
      <w:r w:rsidRPr="002B659D">
        <w:rPr>
          <w:rFonts w:ascii="Times New Roman" w:hAnsi="Times New Roman"/>
          <w:sz w:val="24"/>
          <w:szCs w:val="24"/>
        </w:rPr>
        <w:t xml:space="preserve"> ser utilizado no campus Iporá, no setor de assistência de alunos, visando facilitar o andamento das atividades desenvolvidas neste setor, trazendo agilidade para aqueles que buscam o empréstimo dos </w:t>
      </w:r>
      <w:r w:rsidRPr="002B659D">
        <w:rPr>
          <w:rFonts w:ascii="Times New Roman" w:hAnsi="Times New Roman"/>
          <w:sz w:val="24"/>
          <w:szCs w:val="24"/>
        </w:rPr>
        <w:lastRenderedPageBreak/>
        <w:t>equipamentos disponíveis, e também no controle de entrada e saída, visto que o assistente de aluno é responsável por esta etapa.</w:t>
      </w:r>
      <w:r w:rsidRPr="0012252F">
        <w:t xml:space="preserve"> </w:t>
      </w:r>
    </w:p>
    <w:p w:rsidR="00912DC0" w:rsidRDefault="00912DC0">
      <w:pPr>
        <w:pStyle w:val="Ttulo1"/>
      </w:pPr>
      <w:bookmarkStart w:id="97" w:name="_Toc470156750"/>
      <w:r>
        <w:t>Referências</w:t>
      </w:r>
      <w:bookmarkEnd w:id="97"/>
    </w:p>
    <w:p w:rsidR="00525151" w:rsidRPr="00525151" w:rsidRDefault="00525151" w:rsidP="00525151">
      <w:pPr>
        <w:jc w:val="both"/>
        <w:rPr>
          <w:b/>
        </w:rPr>
      </w:pPr>
      <w:r w:rsidRPr="00525151">
        <w:rPr>
          <w:rStyle w:val="st"/>
        </w:rPr>
        <w:t>— .</w:t>
      </w:r>
      <w:r w:rsidRPr="00525151">
        <w:rPr>
          <w:rStyle w:val="st"/>
          <w:b/>
        </w:rPr>
        <w:t>Desenvolvimento de projeto físico e projeto lógico</w:t>
      </w:r>
      <w:r w:rsidRPr="00525151">
        <w:rPr>
          <w:rStyle w:val="st"/>
        </w:rPr>
        <w:t xml:space="preserve">. </w:t>
      </w:r>
      <w:r w:rsidRPr="00525151">
        <w:t>Disponível em &lt; https://trabsi.wordpress.com/2011/06/02/desenvolvimento-de-projeto-fisico-e-projeto-logico/&gt; Acesso 02 de outubro de 2016 12h 55min.</w:t>
      </w:r>
    </w:p>
    <w:p w:rsidR="00525151" w:rsidRPr="00525151" w:rsidRDefault="00525151" w:rsidP="00525151">
      <w:pPr>
        <w:jc w:val="both"/>
      </w:pPr>
      <w:r w:rsidRPr="00525151">
        <w:rPr>
          <w:b/>
        </w:rPr>
        <w:t xml:space="preserve"> </w:t>
      </w:r>
      <w:r w:rsidRPr="00525151">
        <w:rPr>
          <w:rStyle w:val="st"/>
        </w:rPr>
        <w:t>— .</w:t>
      </w:r>
      <w:r w:rsidRPr="00525151">
        <w:rPr>
          <w:rStyle w:val="st"/>
          <w:b/>
        </w:rPr>
        <w:t>Meio Filtrante</w:t>
      </w:r>
      <w:r w:rsidRPr="00525151">
        <w:rPr>
          <w:b/>
        </w:rPr>
        <w:t>: Projeto Conceitual – O que è , e porque fazê-lo</w:t>
      </w:r>
      <w:r w:rsidRPr="00525151">
        <w:t>? Disponível em &lt; http://www.meiofiltrante.com.br/edicoes.asp?id=743&amp;link=ultima&amp;fase=C&gt; Acesso em 02 de outubro de 2016, 20h00min</w:t>
      </w:r>
    </w:p>
    <w:p w:rsidR="00525151" w:rsidRPr="00525151" w:rsidRDefault="00525151" w:rsidP="00525151">
      <w:pPr>
        <w:jc w:val="both"/>
        <w:rPr>
          <w:rFonts w:ascii="Arial" w:eastAsia="Times New Roman" w:hAnsi="Arial" w:cs="Arial"/>
          <w:sz w:val="18"/>
          <w:szCs w:val="18"/>
          <w:lang w:eastAsia="pt-BR"/>
        </w:rPr>
      </w:pPr>
      <w:r w:rsidRPr="00525151">
        <w:rPr>
          <w:rStyle w:val="st"/>
        </w:rPr>
        <w:t>— .</w:t>
      </w:r>
      <w:r w:rsidRPr="00525151">
        <w:rPr>
          <w:rStyle w:val="st"/>
          <w:b/>
        </w:rPr>
        <w:t xml:space="preserve">Phpmyadmin </w:t>
      </w:r>
      <w:r w:rsidRPr="00525151">
        <w:t>– Disponível em &lt; http://localhost/phpmyadmin &gt; Acesso em 10 de novembro de 2016, 02h03min</w:t>
      </w:r>
    </w:p>
    <w:p w:rsidR="00525151" w:rsidRPr="0019463B" w:rsidRDefault="00525151" w:rsidP="00525151">
      <w:pPr>
        <w:jc w:val="both"/>
        <w:rPr>
          <w:lang w:val="en-US"/>
        </w:rPr>
      </w:pPr>
      <w:r w:rsidRPr="00525151">
        <w:rPr>
          <w:lang w:val="en-US"/>
        </w:rPr>
        <w:t xml:space="preserve">A. Veevers and A. Marshall. A relationship between software coverage metrics and reliability. </w:t>
      </w:r>
      <w:r w:rsidRPr="0019463B">
        <w:rPr>
          <w:lang w:val="en-US"/>
        </w:rPr>
        <w:t>Software Testing, Veri</w:t>
      </w:r>
      <w:r w:rsidRPr="00525151">
        <w:t>ﬁ</w:t>
      </w:r>
      <w:r w:rsidRPr="0019463B">
        <w:rPr>
          <w:lang w:val="en-US"/>
        </w:rPr>
        <w:t>cation and Reliability, 4:3–8, 1994.</w:t>
      </w:r>
    </w:p>
    <w:p w:rsidR="00525151" w:rsidRPr="00DC008F" w:rsidRDefault="00525151" w:rsidP="00525151">
      <w:pPr>
        <w:suppressAutoHyphens w:val="0"/>
        <w:spacing w:after="0"/>
        <w:jc w:val="both"/>
        <w:rPr>
          <w:rFonts w:eastAsia="Times New Roman" w:cs="Arial"/>
          <w:lang w:val="en-US" w:eastAsia="pt-BR"/>
        </w:rPr>
      </w:pPr>
      <w:r w:rsidRPr="00DC008F">
        <w:rPr>
          <w:rFonts w:eastAsia="Times New Roman" w:cs="Arial"/>
          <w:lang w:val="en-US" w:eastAsia="pt-BR"/>
        </w:rPr>
        <w:t xml:space="preserve">CRAIG, R.D., JASKIEL, S. P. </w:t>
      </w:r>
      <w:r w:rsidRPr="00DC008F">
        <w:rPr>
          <w:rFonts w:eastAsia="Times New Roman" w:cs="Arial"/>
          <w:b/>
          <w:lang w:val="en-US" w:eastAsia="pt-BR"/>
        </w:rPr>
        <w:t>Systematic Software Testing</w:t>
      </w:r>
      <w:r w:rsidRPr="00DC008F">
        <w:rPr>
          <w:rFonts w:eastAsia="Times New Roman" w:cs="Arial"/>
          <w:lang w:val="en-US" w:eastAsia="pt-BR"/>
        </w:rPr>
        <w:t>,, Boston, Artech House Publishers,  2002.</w:t>
      </w:r>
    </w:p>
    <w:p w:rsidR="00525151" w:rsidRPr="0019463B" w:rsidRDefault="00525151" w:rsidP="00525151">
      <w:pPr>
        <w:jc w:val="both"/>
        <w:rPr>
          <w:lang w:val="en-US"/>
        </w:rPr>
      </w:pPr>
      <w:r w:rsidRPr="00525151">
        <w:rPr>
          <w:lang w:val="en-US"/>
        </w:rPr>
        <w:t xml:space="preserve">G. J. Myers. The Art of Software Testing. </w:t>
      </w:r>
      <w:r w:rsidRPr="0019463B">
        <w:rPr>
          <w:lang w:val="en-US"/>
        </w:rPr>
        <w:t>Wiley, New York, 1979.</w:t>
      </w:r>
    </w:p>
    <w:p w:rsidR="00525151" w:rsidRPr="0019463B" w:rsidRDefault="00525151" w:rsidP="00525151">
      <w:pPr>
        <w:jc w:val="both"/>
        <w:rPr>
          <w:lang w:val="en-US"/>
        </w:rPr>
      </w:pPr>
      <w:r w:rsidRPr="0019463B">
        <w:rPr>
          <w:lang w:val="en-US"/>
        </w:rPr>
        <w:t xml:space="preserve">J. C. Maldonado. </w:t>
      </w:r>
      <w:r w:rsidRPr="001E725B">
        <w:rPr>
          <w:b/>
        </w:rPr>
        <w:t>Critérios Potenciais Usos: Uma Contribuição ao Teste Estrutural de Software</w:t>
      </w:r>
      <w:r w:rsidRPr="00525151">
        <w:t xml:space="preserve">. </w:t>
      </w:r>
      <w:r w:rsidRPr="0019463B">
        <w:rPr>
          <w:lang w:val="en-US"/>
        </w:rPr>
        <w:t>PhD thesis, DCA/FEE/UNICAMP, Campinas, SP, July 1991.</w:t>
      </w:r>
    </w:p>
    <w:p w:rsidR="00525151" w:rsidRPr="0019463B" w:rsidRDefault="00525151" w:rsidP="00525151">
      <w:pPr>
        <w:jc w:val="both"/>
        <w:rPr>
          <w:lang w:val="en-US"/>
        </w:rPr>
      </w:pPr>
      <w:r w:rsidRPr="00525151">
        <w:rPr>
          <w:lang w:val="en-US"/>
        </w:rPr>
        <w:t xml:space="preserve">M. D. Smith and D. J. Robson. </w:t>
      </w:r>
      <w:r w:rsidRPr="001E725B">
        <w:rPr>
          <w:b/>
          <w:lang w:val="en-US"/>
        </w:rPr>
        <w:t xml:space="preserve">A framework for testing object-oriented programs. </w:t>
      </w:r>
      <w:r w:rsidRPr="0019463B">
        <w:rPr>
          <w:b/>
          <w:lang w:val="en-US"/>
        </w:rPr>
        <w:t>Journal of Object-Oriented Programming,</w:t>
      </w:r>
      <w:r w:rsidRPr="0019463B">
        <w:rPr>
          <w:lang w:val="en-US"/>
        </w:rPr>
        <w:t xml:space="preserve"> 5(3):45–53, June 1992.</w:t>
      </w:r>
    </w:p>
    <w:p w:rsidR="00525151" w:rsidRPr="00DC008F" w:rsidRDefault="00525151" w:rsidP="00525151">
      <w:pPr>
        <w:suppressAutoHyphens w:val="0"/>
        <w:spacing w:after="0"/>
        <w:jc w:val="both"/>
        <w:rPr>
          <w:rFonts w:eastAsia="Times New Roman" w:cs="Arial"/>
          <w:lang w:val="en-US" w:eastAsia="pt-BR"/>
        </w:rPr>
      </w:pPr>
      <w:r w:rsidRPr="00DC008F">
        <w:rPr>
          <w:rFonts w:eastAsia="Times New Roman" w:cs="Arial"/>
          <w:lang w:val="en-US" w:eastAsia="pt-BR"/>
        </w:rPr>
        <w:t xml:space="preserve">PRESSMAN, R. S., </w:t>
      </w:r>
      <w:r w:rsidRPr="00DC008F">
        <w:rPr>
          <w:rFonts w:eastAsia="Times New Roman" w:cs="Arial"/>
          <w:b/>
          <w:lang w:val="en-US" w:eastAsia="pt-BR"/>
        </w:rPr>
        <w:t>Software Engineering: A Practitioner’s Approach</w:t>
      </w:r>
      <w:r w:rsidRPr="00DC008F">
        <w:rPr>
          <w:rFonts w:eastAsia="Times New Roman" w:cs="Arial"/>
          <w:lang w:val="en-US" w:eastAsia="pt-BR"/>
        </w:rPr>
        <w:t xml:space="preserve">, </w:t>
      </w:r>
      <w:r w:rsidRPr="00525151">
        <w:rPr>
          <w:rFonts w:eastAsia="Times New Roman" w:cs="Arial"/>
          <w:lang w:val="en-US" w:eastAsia="pt-BR"/>
        </w:rPr>
        <w:t>Nova York, NY ,</w:t>
      </w:r>
      <w:r w:rsidRPr="00DC008F">
        <w:rPr>
          <w:rFonts w:eastAsia="Times New Roman" w:cs="Arial"/>
          <w:lang w:val="en-US" w:eastAsia="pt-BR"/>
        </w:rPr>
        <w:t>McGraw-Hill, 6th ed, , 2005.</w:t>
      </w:r>
    </w:p>
    <w:p w:rsidR="00525151" w:rsidRPr="00525151" w:rsidRDefault="00525151" w:rsidP="00525151">
      <w:pPr>
        <w:jc w:val="both"/>
        <w:rPr>
          <w:lang w:val="en-US"/>
        </w:rPr>
      </w:pPr>
      <w:r w:rsidRPr="00525151">
        <w:rPr>
          <w:lang w:val="en-US"/>
        </w:rPr>
        <w:t xml:space="preserve">R. Ramakrishnan and J. Gehrke, </w:t>
      </w:r>
      <w:r w:rsidRPr="00525151">
        <w:rPr>
          <w:b/>
          <w:lang w:val="en-US"/>
        </w:rPr>
        <w:t xml:space="preserve"> Database Management Systems</w:t>
      </w:r>
      <w:r w:rsidRPr="00525151">
        <w:rPr>
          <w:lang w:val="en-US"/>
        </w:rPr>
        <w:t>, McGrow-Hill,  3ed, 2003.</w:t>
      </w:r>
    </w:p>
    <w:p w:rsidR="00525151" w:rsidRPr="0019463B" w:rsidRDefault="00525151" w:rsidP="00525151">
      <w:pPr>
        <w:jc w:val="both"/>
      </w:pPr>
      <w:r w:rsidRPr="00525151">
        <w:rPr>
          <w:lang w:val="en-US"/>
        </w:rPr>
        <w:t xml:space="preserve">R. S. Pressman. </w:t>
      </w:r>
      <w:r w:rsidRPr="001E725B">
        <w:rPr>
          <w:b/>
          <w:lang w:val="en-US"/>
        </w:rPr>
        <w:t>Software Engineering</w:t>
      </w:r>
      <w:r w:rsidRPr="00525151">
        <w:rPr>
          <w:lang w:val="en-US"/>
        </w:rPr>
        <w:t xml:space="preserve"> - A Practitioner’s Approach. </w:t>
      </w:r>
      <w:r w:rsidRPr="0019463B">
        <w:t>McGraw-Hill, 4 edition, 1997</w:t>
      </w:r>
    </w:p>
    <w:p w:rsidR="00525151" w:rsidRPr="00DC008F" w:rsidRDefault="00525151" w:rsidP="00525151">
      <w:pPr>
        <w:suppressAutoHyphens w:val="0"/>
        <w:spacing w:after="0"/>
        <w:jc w:val="both"/>
        <w:rPr>
          <w:rFonts w:eastAsia="Times New Roman" w:cs="Arial"/>
          <w:lang w:eastAsia="pt-BR"/>
        </w:rPr>
      </w:pPr>
      <w:r w:rsidRPr="00DC008F">
        <w:rPr>
          <w:rFonts w:eastAsia="Times New Roman" w:cs="Arial"/>
          <w:lang w:eastAsia="pt-BR"/>
        </w:rPr>
        <w:t xml:space="preserve">ROCHA, A. R. C., MALDONADO, J. C., WEBER, K. C. et al., </w:t>
      </w:r>
      <w:r w:rsidRPr="00DC008F">
        <w:rPr>
          <w:rFonts w:eastAsia="Times New Roman" w:cs="Arial"/>
          <w:b/>
          <w:lang w:eastAsia="pt-BR"/>
        </w:rPr>
        <w:t>Qualidade de software – Teoria e prática</w:t>
      </w:r>
      <w:r w:rsidRPr="00DC008F">
        <w:rPr>
          <w:rFonts w:eastAsia="Times New Roman" w:cs="Arial"/>
          <w:lang w:eastAsia="pt-BR"/>
        </w:rPr>
        <w:t xml:space="preserve">, </w:t>
      </w:r>
      <w:r w:rsidRPr="00525151">
        <w:rPr>
          <w:rFonts w:eastAsia="Times New Roman" w:cs="Arial"/>
          <w:lang w:eastAsia="pt-BR"/>
        </w:rPr>
        <w:t xml:space="preserve">São Paulo, </w:t>
      </w:r>
      <w:r w:rsidRPr="00DC008F">
        <w:rPr>
          <w:rFonts w:eastAsia="Times New Roman" w:cs="Arial"/>
          <w:lang w:eastAsia="pt-BR"/>
        </w:rPr>
        <w:t xml:space="preserve"> Prentice Hall, 2001.</w:t>
      </w:r>
    </w:p>
    <w:sectPr w:rsidR="00525151" w:rsidRPr="00DC008F">
      <w:footnotePr>
        <w:pos w:val="beneathText"/>
      </w:footnotePr>
      <w:type w:val="continuous"/>
      <w:pgSz w:w="11905" w:h="16837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548E" w:rsidRDefault="009F548E" w:rsidP="004B0A33">
      <w:pPr>
        <w:spacing w:after="0" w:line="240" w:lineRule="auto"/>
      </w:pPr>
      <w:r>
        <w:separator/>
      </w:r>
    </w:p>
  </w:endnote>
  <w:endnote w:type="continuationSeparator" w:id="0">
    <w:p w:rsidR="009F548E" w:rsidRDefault="009F548E" w:rsidP="004B0A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charset w:val="00"/>
    <w:family w:val="swiss"/>
    <w:pitch w:val="variable"/>
    <w:sig w:usb0="E7002EFF" w:usb1="D200F5FF" w:usb2="0A24602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TimesNewRomanPS-BoldMT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548E" w:rsidRDefault="009F548E" w:rsidP="004B0A33">
      <w:pPr>
        <w:spacing w:after="0" w:line="240" w:lineRule="auto"/>
      </w:pPr>
      <w:r>
        <w:separator/>
      </w:r>
    </w:p>
  </w:footnote>
  <w:footnote w:type="continuationSeparator" w:id="0">
    <w:p w:rsidR="009F548E" w:rsidRDefault="009F548E" w:rsidP="004B0A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0000004"/>
    <w:multiLevelType w:val="singleLevel"/>
    <w:tmpl w:val="00000004"/>
    <w:name w:val="WW8Num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</w:rPr>
    </w:lvl>
  </w:abstractNum>
  <w:abstractNum w:abstractNumId="3" w15:restartNumberingAfterBreak="0">
    <w:nsid w:val="07C410ED"/>
    <w:multiLevelType w:val="singleLevel"/>
    <w:tmpl w:val="000000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8252528"/>
    <w:multiLevelType w:val="hybridMultilevel"/>
    <w:tmpl w:val="4CCC81DC"/>
    <w:lvl w:ilvl="0" w:tplc="70DC25B6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4E373D"/>
    <w:multiLevelType w:val="hybridMultilevel"/>
    <w:tmpl w:val="AD10E88A"/>
    <w:name w:val="WW8Num32"/>
    <w:lvl w:ilvl="0" w:tplc="4D6EEF4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67716B"/>
    <w:multiLevelType w:val="hybridMultilevel"/>
    <w:tmpl w:val="51DE141A"/>
    <w:lvl w:ilvl="0" w:tplc="78025176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3C5168"/>
    <w:multiLevelType w:val="hybridMultilevel"/>
    <w:tmpl w:val="A8F2E1A0"/>
    <w:lvl w:ilvl="0" w:tplc="425A0610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0E002F"/>
    <w:multiLevelType w:val="hybridMultilevel"/>
    <w:tmpl w:val="62EAFFC6"/>
    <w:lvl w:ilvl="0" w:tplc="A874EC54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95307A"/>
    <w:multiLevelType w:val="hybridMultilevel"/>
    <w:tmpl w:val="51D0F34C"/>
    <w:lvl w:ilvl="0" w:tplc="B69E4578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671C41"/>
    <w:multiLevelType w:val="hybridMultilevel"/>
    <w:tmpl w:val="959AA152"/>
    <w:lvl w:ilvl="0" w:tplc="4F76CC9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B95D06"/>
    <w:multiLevelType w:val="hybridMultilevel"/>
    <w:tmpl w:val="A2F05F42"/>
    <w:lvl w:ilvl="0" w:tplc="93000A5A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B34E4"/>
    <w:multiLevelType w:val="hybridMultilevel"/>
    <w:tmpl w:val="83CCBE26"/>
    <w:lvl w:ilvl="0" w:tplc="58C269EE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CF6137"/>
    <w:multiLevelType w:val="hybridMultilevel"/>
    <w:tmpl w:val="7CF2DC20"/>
    <w:lvl w:ilvl="0" w:tplc="45E83F8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29B00DF"/>
    <w:multiLevelType w:val="hybridMultilevel"/>
    <w:tmpl w:val="EF124962"/>
    <w:lvl w:ilvl="0" w:tplc="763085E2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3FA09F8"/>
    <w:multiLevelType w:val="hybridMultilevel"/>
    <w:tmpl w:val="2B30433C"/>
    <w:lvl w:ilvl="0" w:tplc="F93890D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A909FD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16C41678"/>
    <w:multiLevelType w:val="hybridMultilevel"/>
    <w:tmpl w:val="6C46185C"/>
    <w:lvl w:ilvl="0" w:tplc="57E8C53C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7CD5541"/>
    <w:multiLevelType w:val="hybridMultilevel"/>
    <w:tmpl w:val="51D0F34C"/>
    <w:lvl w:ilvl="0" w:tplc="B69E4578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597F4B"/>
    <w:multiLevelType w:val="singleLevel"/>
    <w:tmpl w:val="000000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25881C4D"/>
    <w:multiLevelType w:val="hybridMultilevel"/>
    <w:tmpl w:val="51DE141A"/>
    <w:lvl w:ilvl="0" w:tplc="78025176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93345F"/>
    <w:multiLevelType w:val="singleLevel"/>
    <w:tmpl w:val="5D169B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</w:abstractNum>
  <w:abstractNum w:abstractNumId="22" w15:restartNumberingAfterBreak="0">
    <w:nsid w:val="27715D3F"/>
    <w:multiLevelType w:val="hybridMultilevel"/>
    <w:tmpl w:val="51DE141A"/>
    <w:lvl w:ilvl="0" w:tplc="78025176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BC6F9B"/>
    <w:multiLevelType w:val="hybridMultilevel"/>
    <w:tmpl w:val="A2F05F42"/>
    <w:name w:val="WW8Num3222"/>
    <w:lvl w:ilvl="0" w:tplc="93000A5A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6C6BFA"/>
    <w:multiLevelType w:val="hybridMultilevel"/>
    <w:tmpl w:val="2FA2BDEA"/>
    <w:lvl w:ilvl="0" w:tplc="BF4C823A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1AF409E"/>
    <w:multiLevelType w:val="hybridMultilevel"/>
    <w:tmpl w:val="51D0F34C"/>
    <w:lvl w:ilvl="0" w:tplc="B69E4578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656FD6"/>
    <w:multiLevelType w:val="singleLevel"/>
    <w:tmpl w:val="000000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35E96E24"/>
    <w:multiLevelType w:val="hybridMultilevel"/>
    <w:tmpl w:val="51D0F34C"/>
    <w:lvl w:ilvl="0" w:tplc="B69E4578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7F903AD"/>
    <w:multiLevelType w:val="hybridMultilevel"/>
    <w:tmpl w:val="7CF2DC20"/>
    <w:lvl w:ilvl="0" w:tplc="45E83F8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BE2C1D"/>
    <w:multiLevelType w:val="hybridMultilevel"/>
    <w:tmpl w:val="FCECB092"/>
    <w:lvl w:ilvl="0" w:tplc="C45C9E10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384854"/>
    <w:multiLevelType w:val="hybridMultilevel"/>
    <w:tmpl w:val="51DE141A"/>
    <w:lvl w:ilvl="0" w:tplc="78025176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2241089"/>
    <w:multiLevelType w:val="hybridMultilevel"/>
    <w:tmpl w:val="51D0F34C"/>
    <w:lvl w:ilvl="0" w:tplc="B69E4578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25332D1"/>
    <w:multiLevelType w:val="hybridMultilevel"/>
    <w:tmpl w:val="51D0F34C"/>
    <w:lvl w:ilvl="0" w:tplc="B69E4578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3A834F2"/>
    <w:multiLevelType w:val="singleLevel"/>
    <w:tmpl w:val="000000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4" w15:restartNumberingAfterBreak="0">
    <w:nsid w:val="455212B9"/>
    <w:multiLevelType w:val="singleLevel"/>
    <w:tmpl w:val="5D169B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</w:abstractNum>
  <w:abstractNum w:abstractNumId="35" w15:restartNumberingAfterBreak="0">
    <w:nsid w:val="46E63595"/>
    <w:multiLevelType w:val="hybridMultilevel"/>
    <w:tmpl w:val="EF124962"/>
    <w:lvl w:ilvl="0" w:tplc="763085E2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BE974A5"/>
    <w:multiLevelType w:val="hybridMultilevel"/>
    <w:tmpl w:val="819A5070"/>
    <w:lvl w:ilvl="0" w:tplc="2E6E8102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DBE24C8"/>
    <w:multiLevelType w:val="hybridMultilevel"/>
    <w:tmpl w:val="AD76FBD8"/>
    <w:lvl w:ilvl="0" w:tplc="4AD89BE2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EC10BD1"/>
    <w:multiLevelType w:val="hybridMultilevel"/>
    <w:tmpl w:val="7798A12E"/>
    <w:lvl w:ilvl="0" w:tplc="ED78C77E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FCB636D"/>
    <w:multiLevelType w:val="hybridMultilevel"/>
    <w:tmpl w:val="FC5AD1A2"/>
    <w:lvl w:ilvl="0" w:tplc="E694836C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13C1E91"/>
    <w:multiLevelType w:val="singleLevel"/>
    <w:tmpl w:val="5D169B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</w:abstractNum>
  <w:abstractNum w:abstractNumId="41" w15:restartNumberingAfterBreak="0">
    <w:nsid w:val="52106D61"/>
    <w:multiLevelType w:val="hybridMultilevel"/>
    <w:tmpl w:val="EF124962"/>
    <w:lvl w:ilvl="0" w:tplc="763085E2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2733CDE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3" w15:restartNumberingAfterBreak="0">
    <w:nsid w:val="58881C73"/>
    <w:multiLevelType w:val="hybridMultilevel"/>
    <w:tmpl w:val="7798A12E"/>
    <w:lvl w:ilvl="0" w:tplc="ED78C77E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94026A6"/>
    <w:multiLevelType w:val="singleLevel"/>
    <w:tmpl w:val="000000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5" w15:restartNumberingAfterBreak="0">
    <w:nsid w:val="59BC45C2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6" w15:restartNumberingAfterBreak="0">
    <w:nsid w:val="5D0A2541"/>
    <w:multiLevelType w:val="hybridMultilevel"/>
    <w:tmpl w:val="A2F05F42"/>
    <w:lvl w:ilvl="0" w:tplc="93000A5A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D2513EA"/>
    <w:multiLevelType w:val="hybridMultilevel"/>
    <w:tmpl w:val="70CEF510"/>
    <w:lvl w:ilvl="0" w:tplc="3ED6227E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0DE63CD"/>
    <w:multiLevelType w:val="hybridMultilevel"/>
    <w:tmpl w:val="7CF2DC20"/>
    <w:lvl w:ilvl="0" w:tplc="45E83F8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1A832AA"/>
    <w:multiLevelType w:val="hybridMultilevel"/>
    <w:tmpl w:val="6500324E"/>
    <w:lvl w:ilvl="0" w:tplc="296C704C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4FC73F4"/>
    <w:multiLevelType w:val="hybridMultilevel"/>
    <w:tmpl w:val="7CF2DC20"/>
    <w:lvl w:ilvl="0" w:tplc="45E83F8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6242EF8"/>
    <w:multiLevelType w:val="hybridMultilevel"/>
    <w:tmpl w:val="A2F05F42"/>
    <w:lvl w:ilvl="0" w:tplc="93000A5A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62A1A56"/>
    <w:multiLevelType w:val="hybridMultilevel"/>
    <w:tmpl w:val="959AA152"/>
    <w:name w:val="WW8Num32222"/>
    <w:lvl w:ilvl="0" w:tplc="4F76CC9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9C20F83"/>
    <w:multiLevelType w:val="hybridMultilevel"/>
    <w:tmpl w:val="83B4F108"/>
    <w:name w:val="WW8Num322"/>
    <w:lvl w:ilvl="0" w:tplc="F01CED0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DE00370"/>
    <w:multiLevelType w:val="hybridMultilevel"/>
    <w:tmpl w:val="249CF7AC"/>
    <w:lvl w:ilvl="0" w:tplc="480EABDE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2144C27"/>
    <w:multiLevelType w:val="hybridMultilevel"/>
    <w:tmpl w:val="EF124962"/>
    <w:lvl w:ilvl="0" w:tplc="763085E2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3DC018F"/>
    <w:multiLevelType w:val="hybridMultilevel"/>
    <w:tmpl w:val="959AA152"/>
    <w:lvl w:ilvl="0" w:tplc="4F76CC9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40413EF"/>
    <w:multiLevelType w:val="hybridMultilevel"/>
    <w:tmpl w:val="DF06A7FA"/>
    <w:name w:val="WW8Num33"/>
    <w:lvl w:ilvl="0" w:tplc="79B44CA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65D216E"/>
    <w:multiLevelType w:val="hybridMultilevel"/>
    <w:tmpl w:val="7CF2DC20"/>
    <w:lvl w:ilvl="0" w:tplc="45E83F8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6782963"/>
    <w:multiLevelType w:val="hybridMultilevel"/>
    <w:tmpl w:val="83CCBE26"/>
    <w:lvl w:ilvl="0" w:tplc="58C269EE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6C36BDF"/>
    <w:multiLevelType w:val="hybridMultilevel"/>
    <w:tmpl w:val="7CF2DC20"/>
    <w:lvl w:ilvl="0" w:tplc="45E83F8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7B11D79"/>
    <w:multiLevelType w:val="hybridMultilevel"/>
    <w:tmpl w:val="6500324E"/>
    <w:lvl w:ilvl="0" w:tplc="296C704C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95B7B98"/>
    <w:multiLevelType w:val="hybridMultilevel"/>
    <w:tmpl w:val="51DE141A"/>
    <w:lvl w:ilvl="0" w:tplc="78025176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C1C7F7E"/>
    <w:multiLevelType w:val="hybridMultilevel"/>
    <w:tmpl w:val="959AA152"/>
    <w:lvl w:ilvl="0" w:tplc="4F76CC9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5"/>
  </w:num>
  <w:num w:numId="5">
    <w:abstractNumId w:val="28"/>
  </w:num>
  <w:num w:numId="6">
    <w:abstractNumId w:val="27"/>
  </w:num>
  <w:num w:numId="7">
    <w:abstractNumId w:val="17"/>
  </w:num>
  <w:num w:numId="8">
    <w:abstractNumId w:val="8"/>
  </w:num>
  <w:num w:numId="9">
    <w:abstractNumId w:val="54"/>
  </w:num>
  <w:num w:numId="10">
    <w:abstractNumId w:val="5"/>
  </w:num>
  <w:num w:numId="11">
    <w:abstractNumId w:val="57"/>
  </w:num>
  <w:num w:numId="12">
    <w:abstractNumId w:val="53"/>
  </w:num>
  <w:num w:numId="13">
    <w:abstractNumId w:val="3"/>
  </w:num>
  <w:num w:numId="14">
    <w:abstractNumId w:val="18"/>
  </w:num>
  <w:num w:numId="15">
    <w:abstractNumId w:val="41"/>
  </w:num>
  <w:num w:numId="16">
    <w:abstractNumId w:val="20"/>
  </w:num>
  <w:num w:numId="17">
    <w:abstractNumId w:val="50"/>
  </w:num>
  <w:num w:numId="18">
    <w:abstractNumId w:val="59"/>
  </w:num>
  <w:num w:numId="19">
    <w:abstractNumId w:val="16"/>
  </w:num>
  <w:num w:numId="20">
    <w:abstractNumId w:val="43"/>
  </w:num>
  <w:num w:numId="21">
    <w:abstractNumId w:val="23"/>
  </w:num>
  <w:num w:numId="22">
    <w:abstractNumId w:val="52"/>
  </w:num>
  <w:num w:numId="23">
    <w:abstractNumId w:val="19"/>
  </w:num>
  <w:num w:numId="24">
    <w:abstractNumId w:val="31"/>
  </w:num>
  <w:num w:numId="25">
    <w:abstractNumId w:val="14"/>
  </w:num>
  <w:num w:numId="26">
    <w:abstractNumId w:val="13"/>
  </w:num>
  <w:num w:numId="27">
    <w:abstractNumId w:val="30"/>
  </w:num>
  <w:num w:numId="28">
    <w:abstractNumId w:val="12"/>
  </w:num>
  <w:num w:numId="29">
    <w:abstractNumId w:val="42"/>
  </w:num>
  <w:num w:numId="30">
    <w:abstractNumId w:val="38"/>
  </w:num>
  <w:num w:numId="31">
    <w:abstractNumId w:val="11"/>
  </w:num>
  <w:num w:numId="32">
    <w:abstractNumId w:val="63"/>
  </w:num>
  <w:num w:numId="33">
    <w:abstractNumId w:val="44"/>
  </w:num>
  <w:num w:numId="34">
    <w:abstractNumId w:val="58"/>
  </w:num>
  <w:num w:numId="35">
    <w:abstractNumId w:val="25"/>
  </w:num>
  <w:num w:numId="36">
    <w:abstractNumId w:val="22"/>
  </w:num>
  <w:num w:numId="37">
    <w:abstractNumId w:val="55"/>
  </w:num>
  <w:num w:numId="38">
    <w:abstractNumId w:val="61"/>
  </w:num>
  <w:num w:numId="39">
    <w:abstractNumId w:val="34"/>
  </w:num>
  <w:num w:numId="40">
    <w:abstractNumId w:val="39"/>
  </w:num>
  <w:num w:numId="41">
    <w:abstractNumId w:val="46"/>
  </w:num>
  <w:num w:numId="42">
    <w:abstractNumId w:val="56"/>
  </w:num>
  <w:num w:numId="43">
    <w:abstractNumId w:val="33"/>
  </w:num>
  <w:num w:numId="44">
    <w:abstractNumId w:val="60"/>
  </w:num>
  <w:num w:numId="45">
    <w:abstractNumId w:val="9"/>
  </w:num>
  <w:num w:numId="46">
    <w:abstractNumId w:val="62"/>
  </w:num>
  <w:num w:numId="47">
    <w:abstractNumId w:val="35"/>
  </w:num>
  <w:num w:numId="48">
    <w:abstractNumId w:val="49"/>
  </w:num>
  <w:num w:numId="49">
    <w:abstractNumId w:val="40"/>
  </w:num>
  <w:num w:numId="50">
    <w:abstractNumId w:val="51"/>
  </w:num>
  <w:num w:numId="51">
    <w:abstractNumId w:val="37"/>
  </w:num>
  <w:num w:numId="52">
    <w:abstractNumId w:val="10"/>
  </w:num>
  <w:num w:numId="53">
    <w:abstractNumId w:val="26"/>
  </w:num>
  <w:num w:numId="54">
    <w:abstractNumId w:val="32"/>
  </w:num>
  <w:num w:numId="55">
    <w:abstractNumId w:val="36"/>
  </w:num>
  <w:num w:numId="56">
    <w:abstractNumId w:val="48"/>
  </w:num>
  <w:num w:numId="57">
    <w:abstractNumId w:val="6"/>
  </w:num>
  <w:num w:numId="58">
    <w:abstractNumId w:val="4"/>
  </w:num>
  <w:num w:numId="59">
    <w:abstractNumId w:val="29"/>
  </w:num>
  <w:num w:numId="60">
    <w:abstractNumId w:val="7"/>
  </w:num>
  <w:num w:numId="61">
    <w:abstractNumId w:val="21"/>
  </w:num>
  <w:num w:numId="62">
    <w:abstractNumId w:val="47"/>
  </w:num>
  <w:num w:numId="63">
    <w:abstractNumId w:val="24"/>
  </w:num>
  <w:num w:numId="64">
    <w:abstractNumId w:val="15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isplayBackgroundShape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AD8"/>
    <w:rsid w:val="00031EA9"/>
    <w:rsid w:val="00040ECA"/>
    <w:rsid w:val="000751B8"/>
    <w:rsid w:val="000B525B"/>
    <w:rsid w:val="00102BC8"/>
    <w:rsid w:val="00104E2C"/>
    <w:rsid w:val="0012252F"/>
    <w:rsid w:val="00144E44"/>
    <w:rsid w:val="0018628D"/>
    <w:rsid w:val="0019463B"/>
    <w:rsid w:val="001A3C35"/>
    <w:rsid w:val="001A3F70"/>
    <w:rsid w:val="001A6474"/>
    <w:rsid w:val="001C0CD1"/>
    <w:rsid w:val="001E725B"/>
    <w:rsid w:val="001F7FBB"/>
    <w:rsid w:val="002052EC"/>
    <w:rsid w:val="00206F50"/>
    <w:rsid w:val="00227E31"/>
    <w:rsid w:val="00241E33"/>
    <w:rsid w:val="002733B8"/>
    <w:rsid w:val="002B659D"/>
    <w:rsid w:val="002C581C"/>
    <w:rsid w:val="003048D1"/>
    <w:rsid w:val="00377178"/>
    <w:rsid w:val="003B701E"/>
    <w:rsid w:val="003C41C7"/>
    <w:rsid w:val="003D5F85"/>
    <w:rsid w:val="004B050C"/>
    <w:rsid w:val="004B0A33"/>
    <w:rsid w:val="004B1F34"/>
    <w:rsid w:val="00525151"/>
    <w:rsid w:val="005B4723"/>
    <w:rsid w:val="005D3F15"/>
    <w:rsid w:val="005E66E7"/>
    <w:rsid w:val="005F62FA"/>
    <w:rsid w:val="00626479"/>
    <w:rsid w:val="006372AF"/>
    <w:rsid w:val="00662EE9"/>
    <w:rsid w:val="006A231F"/>
    <w:rsid w:val="006C7BDE"/>
    <w:rsid w:val="00702862"/>
    <w:rsid w:val="00726427"/>
    <w:rsid w:val="00727320"/>
    <w:rsid w:val="00745D39"/>
    <w:rsid w:val="00780927"/>
    <w:rsid w:val="00783AD8"/>
    <w:rsid w:val="007B734B"/>
    <w:rsid w:val="00820C24"/>
    <w:rsid w:val="00831DF3"/>
    <w:rsid w:val="008B783C"/>
    <w:rsid w:val="008C38FF"/>
    <w:rsid w:val="008C7626"/>
    <w:rsid w:val="008F6602"/>
    <w:rsid w:val="00912DC0"/>
    <w:rsid w:val="009308AD"/>
    <w:rsid w:val="009320C8"/>
    <w:rsid w:val="00947B52"/>
    <w:rsid w:val="00985BDF"/>
    <w:rsid w:val="00987092"/>
    <w:rsid w:val="00987FBA"/>
    <w:rsid w:val="009C60F3"/>
    <w:rsid w:val="009F548E"/>
    <w:rsid w:val="00A22714"/>
    <w:rsid w:val="00A57927"/>
    <w:rsid w:val="00A62EA4"/>
    <w:rsid w:val="00A63377"/>
    <w:rsid w:val="00AA6D8A"/>
    <w:rsid w:val="00AE1689"/>
    <w:rsid w:val="00B02D2B"/>
    <w:rsid w:val="00B171C1"/>
    <w:rsid w:val="00B2784D"/>
    <w:rsid w:val="00B32FB4"/>
    <w:rsid w:val="00B475C3"/>
    <w:rsid w:val="00B55489"/>
    <w:rsid w:val="00B71BC8"/>
    <w:rsid w:val="00B80A30"/>
    <w:rsid w:val="00B906FE"/>
    <w:rsid w:val="00BC3D96"/>
    <w:rsid w:val="00BC7228"/>
    <w:rsid w:val="00C17BFC"/>
    <w:rsid w:val="00C20E90"/>
    <w:rsid w:val="00C34C73"/>
    <w:rsid w:val="00C615E0"/>
    <w:rsid w:val="00C82E1A"/>
    <w:rsid w:val="00CB3001"/>
    <w:rsid w:val="00CD5EC4"/>
    <w:rsid w:val="00D30C14"/>
    <w:rsid w:val="00D52E76"/>
    <w:rsid w:val="00D70720"/>
    <w:rsid w:val="00D74107"/>
    <w:rsid w:val="00D7509D"/>
    <w:rsid w:val="00DC008F"/>
    <w:rsid w:val="00DE2B83"/>
    <w:rsid w:val="00DF3062"/>
    <w:rsid w:val="00E02AB2"/>
    <w:rsid w:val="00E72CA4"/>
    <w:rsid w:val="00F34E23"/>
    <w:rsid w:val="00F44C96"/>
    <w:rsid w:val="00F86365"/>
    <w:rsid w:val="00FB7A5F"/>
    <w:rsid w:val="00FC4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7593EC-3A59-4C3C-BB4B-D3BBA0FC5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 w:cs="Calibri"/>
      <w:sz w:val="22"/>
      <w:szCs w:val="22"/>
      <w:lang w:eastAsia="ar-SA"/>
    </w:rPr>
  </w:style>
  <w:style w:type="paragraph" w:styleId="Ttulo1">
    <w:name w:val="heading 1"/>
    <w:basedOn w:val="Normal"/>
    <w:next w:val="Normal"/>
    <w:qFormat/>
    <w:pPr>
      <w:keepNext/>
      <w:numPr>
        <w:numId w:val="4"/>
      </w:numPr>
      <w:shd w:val="clear" w:color="auto" w:fill="E6E6E6"/>
      <w:spacing w:before="240" w:after="60" w:line="240" w:lineRule="auto"/>
      <w:outlineLvl w:val="0"/>
    </w:pPr>
    <w:rPr>
      <w:rFonts w:ascii="Arial" w:eastAsia="Times New Roman" w:hAnsi="Arial" w:cs="Arial"/>
      <w:b/>
      <w:bCs/>
      <w:kern w:val="1"/>
      <w:sz w:val="32"/>
      <w:szCs w:val="32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4"/>
      </w:numPr>
      <w:shd w:val="clear" w:color="auto" w:fill="E6E6E6"/>
      <w:spacing w:before="240" w:after="60" w:line="240" w:lineRule="auto"/>
      <w:outlineLvl w:val="1"/>
    </w:pPr>
    <w:rPr>
      <w:rFonts w:ascii="Arial" w:eastAsia="Times New Roman" w:hAnsi="Arial" w:cs="Arial"/>
      <w:b/>
      <w:bCs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4"/>
      </w:numPr>
      <w:shd w:val="clear" w:color="auto" w:fill="E6E6E6"/>
      <w:spacing w:before="240" w:after="60" w:line="240" w:lineRule="auto"/>
      <w:outlineLvl w:val="2"/>
    </w:pPr>
    <w:rPr>
      <w:rFonts w:ascii="Arial" w:eastAsia="Times New Roman" w:hAnsi="Arial" w:cs="Arial"/>
      <w:b/>
      <w:bCs/>
      <w:sz w:val="24"/>
      <w:szCs w:val="26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4"/>
      </w:numPr>
      <w:shd w:val="clear" w:color="auto" w:fill="E6E6E6"/>
      <w:spacing w:before="240" w:after="60" w:line="240" w:lineRule="auto"/>
      <w:outlineLvl w:val="3"/>
    </w:pPr>
    <w:rPr>
      <w:rFonts w:ascii="Arial" w:eastAsia="Times New Roman" w:hAnsi="Arial" w:cs="Times New Roman"/>
      <w:b/>
      <w:bCs/>
      <w:sz w:val="24"/>
      <w:szCs w:val="24"/>
    </w:rPr>
  </w:style>
  <w:style w:type="paragraph" w:styleId="Ttulo5">
    <w:name w:val="heading 5"/>
    <w:basedOn w:val="Normal"/>
    <w:next w:val="Normal"/>
    <w:qFormat/>
    <w:pPr>
      <w:numPr>
        <w:ilvl w:val="4"/>
        <w:numId w:val="4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 w:line="240" w:lineRule="auto"/>
      <w:outlineLvl w:val="8"/>
    </w:pPr>
    <w:rPr>
      <w:rFonts w:ascii="Arial" w:eastAsia="Times New Roman" w:hAnsi="Arial" w:cs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4z0">
    <w:name w:val="WW8Num4z0"/>
    <w:rPr>
      <w:rFonts w:ascii="Symbol" w:eastAsia="Times New Roman" w:hAnsi="Symbol" w:cs="Times New Roman"/>
    </w:rPr>
  </w:style>
  <w:style w:type="character" w:customStyle="1" w:styleId="Absatz-Standardschriftart">
    <w:name w:val="Absatz-Standardschriftart"/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4z3">
    <w:name w:val="WW8Num4z3"/>
    <w:rPr>
      <w:rFonts w:ascii="Symbol" w:hAnsi="Symbol"/>
    </w:rPr>
  </w:style>
  <w:style w:type="character" w:customStyle="1" w:styleId="WW8Num5z0">
    <w:name w:val="WW8Num5z0"/>
    <w:rPr>
      <w:rFonts w:ascii="Times New Roman" w:eastAsia="Times New Roman" w:hAnsi="Times New Roman" w:cs="Times New Roman"/>
    </w:rPr>
  </w:style>
  <w:style w:type="character" w:customStyle="1" w:styleId="WW8Num5z1">
    <w:name w:val="WW8Num5z1"/>
    <w:rPr>
      <w:rFonts w:ascii="Courier New" w:hAnsi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Fontepargpadro1">
    <w:name w:val="Fonte parág. padrão1"/>
  </w:style>
  <w:style w:type="character" w:customStyle="1" w:styleId="Ttulo1Char">
    <w:name w:val="Título 1 Char"/>
    <w:rPr>
      <w:rFonts w:ascii="Arial" w:eastAsia="Times New Roman" w:hAnsi="Arial" w:cs="Arial"/>
      <w:b/>
      <w:bCs/>
      <w:kern w:val="1"/>
      <w:sz w:val="32"/>
      <w:szCs w:val="32"/>
      <w:shd w:val="clear" w:color="auto" w:fill="E6E6E6"/>
    </w:rPr>
  </w:style>
  <w:style w:type="character" w:customStyle="1" w:styleId="Ttulo2Char">
    <w:name w:val="Título 2 Char"/>
    <w:rPr>
      <w:rFonts w:ascii="Arial" w:eastAsia="Times New Roman" w:hAnsi="Arial" w:cs="Arial"/>
      <w:b/>
      <w:bCs/>
      <w:iCs/>
      <w:sz w:val="28"/>
      <w:szCs w:val="28"/>
      <w:shd w:val="clear" w:color="auto" w:fill="E6E6E6"/>
    </w:rPr>
  </w:style>
  <w:style w:type="character" w:customStyle="1" w:styleId="Ttulo3Char">
    <w:name w:val="Título 3 Char"/>
    <w:rPr>
      <w:rFonts w:ascii="Arial" w:eastAsia="Times New Roman" w:hAnsi="Arial" w:cs="Arial"/>
      <w:b/>
      <w:bCs/>
      <w:sz w:val="24"/>
      <w:szCs w:val="26"/>
      <w:shd w:val="clear" w:color="auto" w:fill="E6E6E6"/>
    </w:rPr>
  </w:style>
  <w:style w:type="character" w:customStyle="1" w:styleId="Ttulo4Char">
    <w:name w:val="Título 4 Char"/>
    <w:rPr>
      <w:rFonts w:ascii="Arial" w:eastAsia="Times New Roman" w:hAnsi="Arial" w:cs="Times New Roman"/>
      <w:b/>
      <w:bCs/>
      <w:sz w:val="24"/>
      <w:szCs w:val="24"/>
      <w:shd w:val="clear" w:color="auto" w:fill="E6E6E6"/>
    </w:rPr>
  </w:style>
  <w:style w:type="character" w:customStyle="1" w:styleId="Ttulo5Char">
    <w:name w:val="Título 5 Char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rPr>
      <w:rFonts w:ascii="Times New Roman" w:eastAsia="Times New Roman" w:hAnsi="Times New Roman" w:cs="Times New Roman"/>
      <w:b/>
      <w:bCs/>
    </w:rPr>
  </w:style>
  <w:style w:type="character" w:customStyle="1" w:styleId="Ttulo7Char">
    <w:name w:val="Título 7 Char"/>
    <w:rPr>
      <w:rFonts w:ascii="Times New Roman" w:eastAsia="Times New Roman" w:hAnsi="Times New Roman" w:cs="Times New Roman"/>
      <w:sz w:val="24"/>
      <w:szCs w:val="24"/>
    </w:rPr>
  </w:style>
  <w:style w:type="character" w:customStyle="1" w:styleId="Ttulo8Char">
    <w:name w:val="Título 8 Char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Ttulo9Char">
    <w:name w:val="Título 9 Char"/>
    <w:rPr>
      <w:rFonts w:ascii="Arial" w:eastAsia="Times New Roman" w:hAnsi="Arial" w:cs="Arial"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Corpodetexto">
    <w:name w:val="Body Text"/>
    <w:basedOn w:val="Normal"/>
    <w:semiHidden/>
    <w:pPr>
      <w:spacing w:after="120"/>
    </w:pPr>
  </w:style>
  <w:style w:type="paragraph" w:styleId="Lista">
    <w:name w:val="List"/>
    <w:basedOn w:val="Corpodetexto"/>
    <w:semiHidden/>
  </w:style>
  <w:style w:type="paragraph" w:customStyle="1" w:styleId="Legenda1">
    <w:name w:val="Legenda1"/>
    <w:basedOn w:val="Normal"/>
    <w:next w:val="Normal"/>
    <w:pPr>
      <w:spacing w:before="120" w:after="120" w:line="240" w:lineRule="auto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Capa10">
    <w:name w:val="Capa 10"/>
    <w:pPr>
      <w:suppressAutoHyphens/>
    </w:pPr>
    <w:rPr>
      <w:rFonts w:cs="Calibri"/>
      <w:lang w:val="en-US" w:eastAsia="ar-SA"/>
    </w:rPr>
  </w:style>
  <w:style w:type="paragraph" w:customStyle="1" w:styleId="Sublinhado">
    <w:name w:val="Sublinhado"/>
    <w:basedOn w:val="Normal"/>
    <w:pPr>
      <w:spacing w:before="280" w:after="280" w:line="360" w:lineRule="auto"/>
      <w:jc w:val="both"/>
    </w:pPr>
    <w:rPr>
      <w:rFonts w:ascii="Times New Roman" w:eastAsia="Times New Roman" w:hAnsi="Times New Roman" w:cs="Times New Roman"/>
      <w:b/>
      <w:sz w:val="24"/>
      <w:szCs w:val="24"/>
    </w:rPr>
  </w:style>
  <w:style w:type="paragraph" w:customStyle="1" w:styleId="BancaTese">
    <w:name w:val="Banca Tese"/>
    <w:pPr>
      <w:widowControl w:val="0"/>
      <w:suppressAutoHyphens/>
    </w:pPr>
    <w:rPr>
      <w:rFonts w:cs="Calibri"/>
      <w:b/>
      <w:sz w:val="28"/>
      <w:szCs w:val="28"/>
      <w:lang w:eastAsia="ar-SA"/>
    </w:rPr>
  </w:style>
  <w:style w:type="paragraph" w:customStyle="1" w:styleId="FichaCatalografica">
    <w:name w:val="Ficha Catalografica"/>
    <w:pPr>
      <w:suppressAutoHyphens/>
      <w:ind w:right="-1"/>
    </w:pPr>
    <w:rPr>
      <w:rFonts w:cs="Calibri"/>
      <w:lang w:val="en-US" w:eastAsia="ar-SA"/>
    </w:rPr>
  </w:style>
  <w:style w:type="paragraph" w:customStyle="1" w:styleId="Capa14">
    <w:name w:val="Capa 14"/>
    <w:pPr>
      <w:suppressAutoHyphens/>
      <w:ind w:right="-1"/>
    </w:pPr>
    <w:rPr>
      <w:rFonts w:cs="Calibri"/>
      <w:b/>
      <w:sz w:val="28"/>
      <w:lang w:val="en-US" w:eastAsia="ar-SA"/>
    </w:rPr>
  </w:style>
  <w:style w:type="paragraph" w:customStyle="1" w:styleId="ReferenciaBibliografica">
    <w:name w:val="Referencia Bibliografica"/>
    <w:pPr>
      <w:suppressAutoHyphens/>
      <w:jc w:val="both"/>
    </w:pPr>
    <w:rPr>
      <w:rFonts w:cs="Calibri"/>
      <w:sz w:val="22"/>
      <w:lang w:eastAsia="ar-SA"/>
    </w:rPr>
  </w:style>
  <w:style w:type="paragraph" w:customStyle="1" w:styleId="Abstract">
    <w:name w:val="Abstract"/>
    <w:pPr>
      <w:widowControl w:val="0"/>
      <w:suppressAutoHyphens/>
      <w:jc w:val="both"/>
    </w:pPr>
    <w:rPr>
      <w:rFonts w:cs="Calibri"/>
      <w:color w:val="FF0000"/>
      <w:sz w:val="24"/>
      <w:szCs w:val="24"/>
      <w:lang w:eastAsia="ar-SA"/>
    </w:rPr>
  </w:style>
  <w:style w:type="paragraph" w:customStyle="1" w:styleId="Comment">
    <w:name w:val="Comment"/>
    <w:basedOn w:val="Normal"/>
    <w:pPr>
      <w:spacing w:after="120" w:line="240" w:lineRule="auto"/>
    </w:pPr>
    <w:rPr>
      <w:rFonts w:ascii="Times New Roman" w:eastAsia="Times New Roman" w:hAnsi="Times New Roman" w:cs="Times New Roman"/>
      <w:i/>
      <w:color w:val="0000FF"/>
      <w:sz w:val="24"/>
      <w:szCs w:val="20"/>
    </w:rPr>
  </w:style>
  <w:style w:type="paragraph" w:customStyle="1" w:styleId="Table-ColHead">
    <w:name w:val="Table - Col. Head"/>
    <w:basedOn w:val="Normal"/>
    <w:pPr>
      <w:keepNext/>
      <w:spacing w:before="60" w:after="60" w:line="240" w:lineRule="auto"/>
    </w:pPr>
    <w:rPr>
      <w:rFonts w:ascii="Arial" w:eastAsia="Times New Roman" w:hAnsi="Arial" w:cs="Times New Roman"/>
      <w:b/>
      <w:sz w:val="18"/>
      <w:szCs w:val="20"/>
    </w:rPr>
  </w:style>
  <w:style w:type="paragraph" w:customStyle="1" w:styleId="Table-Text">
    <w:name w:val="Table - Text"/>
    <w:basedOn w:val="Normal"/>
    <w:pPr>
      <w:spacing w:before="60" w:after="6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ndicedeilustraes1">
    <w:name w:val="Índice de ilustrações1"/>
    <w:basedOn w:val="Normal"/>
    <w:next w:val="Normal"/>
    <w:pPr>
      <w:spacing w:after="0" w:line="240" w:lineRule="auto"/>
      <w:ind w:left="400" w:hanging="400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Standard1">
    <w:name w:val="Standard1"/>
    <w:basedOn w:val="Normal"/>
    <w:pPr>
      <w:spacing w:before="60" w:after="6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Textodebalo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ctionItem">
    <w:name w:val="Action Item"/>
    <w:basedOn w:val="Normal"/>
    <w:pPr>
      <w:spacing w:after="120" w:line="240" w:lineRule="auto"/>
      <w:ind w:left="360" w:hanging="360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DisplayText">
    <w:name w:val="_Display Text"/>
    <w:pPr>
      <w:suppressAutoHyphens/>
    </w:pPr>
    <w:rPr>
      <w:rFonts w:ascii="Arial" w:hAnsi="Arial" w:cs="Calibri"/>
      <w:sz w:val="24"/>
      <w:lang w:eastAsia="ar-SA"/>
    </w:rPr>
  </w:style>
  <w:style w:type="paragraph" w:styleId="CabealhodoSumrio">
    <w:name w:val="TOC Heading"/>
    <w:basedOn w:val="Ttulo1"/>
    <w:next w:val="Normal"/>
    <w:qFormat/>
    <w:pPr>
      <w:keepLines/>
      <w:numPr>
        <w:numId w:val="0"/>
      </w:numPr>
      <w:shd w:val="clear" w:color="auto" w:fill="auto"/>
      <w:spacing w:before="480" w:after="0" w:line="276" w:lineRule="auto"/>
    </w:pPr>
    <w:rPr>
      <w:rFonts w:ascii="Cambria" w:hAnsi="Cambria" w:cs="Times New Roman"/>
      <w:color w:val="365F91"/>
      <w:sz w:val="28"/>
      <w:szCs w:val="28"/>
    </w:rPr>
  </w:style>
  <w:style w:type="paragraph" w:styleId="Sumrio1">
    <w:name w:val="toc 1"/>
    <w:basedOn w:val="Normal"/>
    <w:next w:val="Normal"/>
    <w:uiPriority w:val="39"/>
    <w:pPr>
      <w:spacing w:after="100"/>
    </w:pPr>
  </w:style>
  <w:style w:type="paragraph" w:styleId="Sumrio2">
    <w:name w:val="toc 2"/>
    <w:basedOn w:val="Normal"/>
    <w:next w:val="Normal"/>
    <w:uiPriority w:val="39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pPr>
      <w:spacing w:after="100"/>
      <w:ind w:left="440"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paragraph" w:styleId="Sumrio4">
    <w:name w:val="toc 4"/>
    <w:basedOn w:val="ndice"/>
    <w:semiHidden/>
    <w:pPr>
      <w:tabs>
        <w:tab w:val="right" w:leader="dot" w:pos="9637"/>
      </w:tabs>
      <w:ind w:left="849"/>
    </w:pPr>
  </w:style>
  <w:style w:type="paragraph" w:styleId="Sumrio5">
    <w:name w:val="toc 5"/>
    <w:basedOn w:val="ndice"/>
    <w:semiHidden/>
    <w:pPr>
      <w:tabs>
        <w:tab w:val="right" w:leader="dot" w:pos="9637"/>
      </w:tabs>
      <w:ind w:left="1132"/>
    </w:pPr>
  </w:style>
  <w:style w:type="paragraph" w:styleId="Sumrio6">
    <w:name w:val="toc 6"/>
    <w:basedOn w:val="ndice"/>
    <w:semiHidden/>
    <w:pPr>
      <w:tabs>
        <w:tab w:val="right" w:leader="dot" w:pos="9637"/>
      </w:tabs>
      <w:ind w:left="1415"/>
    </w:pPr>
  </w:style>
  <w:style w:type="paragraph" w:styleId="Sumrio7">
    <w:name w:val="toc 7"/>
    <w:basedOn w:val="ndice"/>
    <w:semiHidden/>
    <w:pPr>
      <w:tabs>
        <w:tab w:val="right" w:leader="dot" w:pos="9637"/>
      </w:tabs>
      <w:ind w:left="1698"/>
    </w:pPr>
  </w:style>
  <w:style w:type="paragraph" w:styleId="Sumrio8">
    <w:name w:val="toc 8"/>
    <w:basedOn w:val="ndice"/>
    <w:semiHidden/>
    <w:pPr>
      <w:tabs>
        <w:tab w:val="right" w:leader="dot" w:pos="9637"/>
      </w:tabs>
      <w:ind w:left="1981"/>
    </w:pPr>
  </w:style>
  <w:style w:type="paragraph" w:styleId="Sumrio9">
    <w:name w:val="toc 9"/>
    <w:basedOn w:val="ndice"/>
    <w:semiHidden/>
    <w:pPr>
      <w:tabs>
        <w:tab w:val="right" w:leader="dot" w:pos="9637"/>
      </w:tabs>
      <w:ind w:left="2264"/>
    </w:pPr>
  </w:style>
  <w:style w:type="paragraph" w:customStyle="1" w:styleId="Contedo10">
    <w:name w:val="Conteúdo 10"/>
    <w:basedOn w:val="ndice"/>
    <w:pPr>
      <w:tabs>
        <w:tab w:val="right" w:leader="dot" w:pos="9637"/>
      </w:tabs>
      <w:ind w:left="2547"/>
    </w:pPr>
  </w:style>
  <w:style w:type="table" w:styleId="TabelaSimples3">
    <w:name w:val="Plain Table 3"/>
    <w:basedOn w:val="Tabelanormal"/>
    <w:uiPriority w:val="43"/>
    <w:rsid w:val="000751B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2">
    <w:name w:val="Plain Table 2"/>
    <w:basedOn w:val="Tabelanormal"/>
    <w:uiPriority w:val="42"/>
    <w:rsid w:val="000751B8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TabelaSimples5">
    <w:name w:val="Plain Table 5"/>
    <w:basedOn w:val="Tabelanormal"/>
    <w:uiPriority w:val="45"/>
    <w:rsid w:val="000751B8"/>
    <w:tblPr>
      <w:tblStyleRowBandSize w:val="1"/>
      <w:tblStyleColBandSize w:val="1"/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1">
    <w:name w:val="Plain Table 1"/>
    <w:basedOn w:val="Tabelanormal"/>
    <w:uiPriority w:val="41"/>
    <w:rsid w:val="000751B8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Tabelacomgrade">
    <w:name w:val="Table Grid"/>
    <w:basedOn w:val="Tabelanormal"/>
    <w:uiPriority w:val="39"/>
    <w:rsid w:val="004B0A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4B0A3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4B0A33"/>
    <w:rPr>
      <w:rFonts w:ascii="Calibri" w:eastAsia="Calibri" w:hAnsi="Calibri" w:cs="Calibri"/>
      <w:sz w:val="22"/>
      <w:szCs w:val="22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4B0A33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4B0A33"/>
    <w:rPr>
      <w:rFonts w:ascii="Calibri" w:eastAsia="Calibri" w:hAnsi="Calibri" w:cs="Calibri"/>
      <w:sz w:val="22"/>
      <w:szCs w:val="22"/>
      <w:lang w:eastAsia="ar-SA"/>
    </w:rPr>
  </w:style>
  <w:style w:type="character" w:customStyle="1" w:styleId="apple-converted-space">
    <w:name w:val="apple-converted-space"/>
    <w:rsid w:val="007B734B"/>
  </w:style>
  <w:style w:type="paragraph" w:styleId="ndicedeilustraes">
    <w:name w:val="table of figures"/>
    <w:basedOn w:val="Normal"/>
    <w:next w:val="Normal"/>
    <w:uiPriority w:val="99"/>
    <w:unhideWhenUsed/>
    <w:rsid w:val="0018628D"/>
  </w:style>
  <w:style w:type="character" w:styleId="Refdecomentrio">
    <w:name w:val="annotation reference"/>
    <w:uiPriority w:val="99"/>
    <w:semiHidden/>
    <w:unhideWhenUsed/>
    <w:rsid w:val="0012252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2252F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12252F"/>
    <w:rPr>
      <w:rFonts w:ascii="Calibri" w:eastAsia="Calibri" w:hAnsi="Calibri" w:cs="Calibri"/>
      <w:lang w:eastAsia="ar-S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2252F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12252F"/>
    <w:rPr>
      <w:rFonts w:ascii="Calibri" w:eastAsia="Calibri" w:hAnsi="Calibri" w:cs="Calibri"/>
      <w:b/>
      <w:bCs/>
      <w:lang w:eastAsia="ar-SA"/>
    </w:rPr>
  </w:style>
  <w:style w:type="character" w:customStyle="1" w:styleId="st">
    <w:name w:val="st"/>
    <w:rsid w:val="00104E2C"/>
  </w:style>
  <w:style w:type="character" w:styleId="HiperlinkVisitado">
    <w:name w:val="FollowedHyperlink"/>
    <w:uiPriority w:val="99"/>
    <w:semiHidden/>
    <w:unhideWhenUsed/>
    <w:rsid w:val="00F34E23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4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16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2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7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6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6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7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jaqueline.araujo@ifgoiano.edu.b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33</Pages>
  <Words>5035</Words>
  <Characters>27192</Characters>
  <Application>Microsoft Office Word</Application>
  <DocSecurity>0</DocSecurity>
  <Lines>226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32163</CharactersWithSpaces>
  <SharedDoc>false</SharedDoc>
  <HLinks>
    <vt:vector size="306" baseType="variant">
      <vt:variant>
        <vt:i4>5177463</vt:i4>
      </vt:variant>
      <vt:variant>
        <vt:i4>441</vt:i4>
      </vt:variant>
      <vt:variant>
        <vt:i4>0</vt:i4>
      </vt:variant>
      <vt:variant>
        <vt:i4>5</vt:i4>
      </vt:variant>
      <vt:variant>
        <vt:lpwstr>mailto:jaqueline.araujo@ifgoiano.edu.br</vt:lpwstr>
      </vt:variant>
      <vt:variant>
        <vt:lpwstr/>
      </vt:variant>
      <vt:variant>
        <vt:i4>1245234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_Toc468085677</vt:lpwstr>
      </vt:variant>
      <vt:variant>
        <vt:i4>1245234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_Toc468085676</vt:lpwstr>
      </vt:variant>
      <vt:variant>
        <vt:i4>1245234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_Toc468085675</vt:lpwstr>
      </vt:variant>
      <vt:variant>
        <vt:i4>1245234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_Toc468085674</vt:lpwstr>
      </vt:variant>
      <vt:variant>
        <vt:i4>1245234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_Toc468085673</vt:lpwstr>
      </vt:variant>
      <vt:variant>
        <vt:i4>1245234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_Toc468085672</vt:lpwstr>
      </vt:variant>
      <vt:variant>
        <vt:i4>1245234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_Toc468085671</vt:lpwstr>
      </vt:variant>
      <vt:variant>
        <vt:i4>1245234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_Toc468085670</vt:lpwstr>
      </vt:variant>
      <vt:variant>
        <vt:i4>1179698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_Toc468085669</vt:lpwstr>
      </vt:variant>
      <vt:variant>
        <vt:i4>1179698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_Toc468085668</vt:lpwstr>
      </vt:variant>
      <vt:variant>
        <vt:i4>1179698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_Toc468085667</vt:lpwstr>
      </vt:variant>
      <vt:variant>
        <vt:i4>1179698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_Toc468085666</vt:lpwstr>
      </vt:variant>
      <vt:variant>
        <vt:i4>1179698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_Toc468085665</vt:lpwstr>
      </vt:variant>
      <vt:variant>
        <vt:i4>1179698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_Toc468085664</vt:lpwstr>
      </vt:variant>
      <vt:variant>
        <vt:i4>1179698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_Toc468085663</vt:lpwstr>
      </vt:variant>
      <vt:variant>
        <vt:i4>1179698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_Toc468085662</vt:lpwstr>
      </vt:variant>
      <vt:variant>
        <vt:i4>1179698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_Toc468085661</vt:lpwstr>
      </vt:variant>
      <vt:variant>
        <vt:i4>1179698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_Toc468085660</vt:lpwstr>
      </vt:variant>
      <vt:variant>
        <vt:i4>1114162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_Toc468085659</vt:lpwstr>
      </vt:variant>
      <vt:variant>
        <vt:i4>1114162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_Toc468085658</vt:lpwstr>
      </vt:variant>
      <vt:variant>
        <vt:i4>1114162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_Toc468085657</vt:lpwstr>
      </vt:variant>
      <vt:variant>
        <vt:i4>1114162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_Toc468085656</vt:lpwstr>
      </vt:variant>
      <vt:variant>
        <vt:i4>1114162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_Toc468085655</vt:lpwstr>
      </vt:variant>
      <vt:variant>
        <vt:i4>1114162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_Toc468085654</vt:lpwstr>
      </vt:variant>
      <vt:variant>
        <vt:i4>1114162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_Toc468085653</vt:lpwstr>
      </vt:variant>
      <vt:variant>
        <vt:i4>1114162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_Toc468085652</vt:lpwstr>
      </vt:variant>
      <vt:variant>
        <vt:i4>1114162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_Toc468085651</vt:lpwstr>
      </vt:variant>
      <vt:variant>
        <vt:i4>1114162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_Toc468085650</vt:lpwstr>
      </vt:variant>
      <vt:variant>
        <vt:i4>1048626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_Toc468085649</vt:lpwstr>
      </vt:variant>
      <vt:variant>
        <vt:i4>1048626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_Toc468085648</vt:lpwstr>
      </vt:variant>
      <vt:variant>
        <vt:i4>1048626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_Toc468085647</vt:lpwstr>
      </vt:variant>
      <vt:variant>
        <vt:i4>1048626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_Toc468085646</vt:lpwstr>
      </vt:variant>
      <vt:variant>
        <vt:i4>1048626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_Toc468085645</vt:lpwstr>
      </vt:variant>
      <vt:variant>
        <vt:i4>1048626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_Toc468085644</vt:lpwstr>
      </vt:variant>
      <vt:variant>
        <vt:i4>1048626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_Toc468085643</vt:lpwstr>
      </vt:variant>
      <vt:variant>
        <vt:i4>1048626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_Toc468085642</vt:lpwstr>
      </vt:variant>
      <vt:variant>
        <vt:i4>1048626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_Toc468085641</vt:lpwstr>
      </vt:variant>
      <vt:variant>
        <vt:i4>1048626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_Toc468085640</vt:lpwstr>
      </vt:variant>
      <vt:variant>
        <vt:i4>1507378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_Toc468085639</vt:lpwstr>
      </vt:variant>
      <vt:variant>
        <vt:i4>1507378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_Toc468085638</vt:lpwstr>
      </vt:variant>
      <vt:variant>
        <vt:i4>1507378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_Toc468085637</vt:lpwstr>
      </vt:variant>
      <vt:variant>
        <vt:i4>1507378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_Toc468085636</vt:lpwstr>
      </vt:variant>
      <vt:variant>
        <vt:i4>1507378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_Toc468085635</vt:lpwstr>
      </vt:variant>
      <vt:variant>
        <vt:i4>1507378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_Toc468085634</vt:lpwstr>
      </vt:variant>
      <vt:variant>
        <vt:i4>1507378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_Toc468085633</vt:lpwstr>
      </vt:variant>
      <vt:variant>
        <vt:i4>1507378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_Toc468085632</vt:lpwstr>
      </vt:variant>
      <vt:variant>
        <vt:i4>1507378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_Toc468085631</vt:lpwstr>
      </vt:variant>
      <vt:variant>
        <vt:i4>1507378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_Toc468085630</vt:lpwstr>
      </vt:variant>
      <vt:variant>
        <vt:i4>1441842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_Toc468085629</vt:lpwstr>
      </vt:variant>
      <vt:variant>
        <vt:i4>1441842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_Toc468085628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</dc:creator>
  <cp:keywords/>
  <cp:lastModifiedBy>Jaqueline Lopes</cp:lastModifiedBy>
  <cp:revision>6</cp:revision>
  <cp:lastPrinted>2016-12-22T10:03:00Z</cp:lastPrinted>
  <dcterms:created xsi:type="dcterms:W3CDTF">2016-12-10T01:22:00Z</dcterms:created>
  <dcterms:modified xsi:type="dcterms:W3CDTF">2016-12-24T19:25:00Z</dcterms:modified>
</cp:coreProperties>
</file>